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837"/>
        <w:gridCol w:w="1286"/>
        <w:gridCol w:w="1844"/>
        <w:gridCol w:w="1844"/>
        <w:gridCol w:w="1844"/>
      </w:tblGrid>
      <w:tr w:rsidR="00C873FE" w14:paraId="2249FD6B" w14:textId="77777777" w:rsidTr="39EFC0DE">
        <w:trPr>
          <w:trHeight w:hRule="exact" w:val="2307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F539B5F" w14:textId="1ED44DB4" w:rsidR="00C873FE" w:rsidRDefault="009D4CFA">
            <w:pPr>
              <w:spacing w:line="320" w:lineRule="exact"/>
              <w:ind w:left="4951" w:right="3265"/>
              <w:jc w:val="center"/>
              <w:rPr>
                <w:sz w:val="28"/>
                <w:szCs w:val="28"/>
              </w:rPr>
            </w:pPr>
            <w:r w:rsidRPr="39EFC0DE">
              <w:rPr>
                <w:b/>
                <w:bCs/>
                <w:i/>
                <w:iCs/>
                <w:sz w:val="28"/>
                <w:szCs w:val="28"/>
              </w:rPr>
              <w:t>A</w:t>
            </w:r>
            <w:r w:rsidRPr="39EFC0DE">
              <w:rPr>
                <w:b/>
                <w:bCs/>
                <w:i/>
                <w:iCs/>
                <w:spacing w:val="1"/>
                <w:sz w:val="28"/>
                <w:szCs w:val="28"/>
              </w:rPr>
              <w:t>g</w:t>
            </w:r>
            <w:r w:rsidRPr="39EFC0DE">
              <w:rPr>
                <w:b/>
                <w:bCs/>
                <w:i/>
                <w:iCs/>
                <w:sz w:val="28"/>
                <w:szCs w:val="28"/>
              </w:rPr>
              <w:t>n</w:t>
            </w:r>
            <w:r w:rsidRPr="39EFC0DE">
              <w:rPr>
                <w:b/>
                <w:bCs/>
                <w:i/>
                <w:iCs/>
                <w:spacing w:val="-3"/>
                <w:sz w:val="28"/>
                <w:szCs w:val="28"/>
              </w:rPr>
              <w:t>e</w:t>
            </w:r>
            <w:r w:rsidRPr="39EFC0DE">
              <w:rPr>
                <w:b/>
                <w:bCs/>
                <w:i/>
                <w:iCs/>
                <w:sz w:val="28"/>
                <w:szCs w:val="28"/>
              </w:rPr>
              <w:t>l</w:t>
            </w:r>
            <w:r w:rsidRPr="39EFC0DE">
              <w:rPr>
                <w:b/>
                <w:bCs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39EFC0DE">
              <w:rPr>
                <w:b/>
                <w:bCs/>
                <w:i/>
                <w:iCs/>
                <w:sz w:val="28"/>
                <w:szCs w:val="28"/>
              </w:rPr>
              <w:t>C</w:t>
            </w:r>
            <w:r w:rsidRPr="39EFC0DE">
              <w:rPr>
                <w:b/>
                <w:bCs/>
                <w:i/>
                <w:iCs/>
                <w:spacing w:val="-3"/>
                <w:sz w:val="28"/>
                <w:szCs w:val="28"/>
              </w:rPr>
              <w:t>h</w:t>
            </w:r>
            <w:r w:rsidRPr="39EFC0DE">
              <w:rPr>
                <w:b/>
                <w:bCs/>
                <w:i/>
                <w:iCs/>
                <w:spacing w:val="1"/>
                <w:sz w:val="28"/>
                <w:szCs w:val="28"/>
              </w:rPr>
              <w:t>a</w:t>
            </w:r>
            <w:r w:rsidRPr="39EFC0DE">
              <w:rPr>
                <w:b/>
                <w:bCs/>
                <w:i/>
                <w:iCs/>
                <w:spacing w:val="-1"/>
                <w:sz w:val="28"/>
                <w:szCs w:val="28"/>
              </w:rPr>
              <w:t>r</w:t>
            </w:r>
            <w:r w:rsidRPr="39EFC0DE">
              <w:rPr>
                <w:b/>
                <w:bCs/>
                <w:i/>
                <w:iCs/>
                <w:spacing w:val="1"/>
                <w:sz w:val="28"/>
                <w:szCs w:val="28"/>
              </w:rPr>
              <w:t>i</w:t>
            </w:r>
            <w:r w:rsidRPr="39EFC0DE">
              <w:rPr>
                <w:b/>
                <w:bCs/>
                <w:i/>
                <w:iCs/>
                <w:spacing w:val="-1"/>
                <w:sz w:val="28"/>
                <w:szCs w:val="28"/>
              </w:rPr>
              <w:t>t</w:t>
            </w:r>
            <w:r w:rsidRPr="39EFC0DE">
              <w:rPr>
                <w:b/>
                <w:bCs/>
                <w:i/>
                <w:iCs/>
                <w:spacing w:val="1"/>
                <w:sz w:val="28"/>
                <w:szCs w:val="28"/>
              </w:rPr>
              <w:t>i</w:t>
            </w:r>
            <w:r w:rsidRPr="39EFC0DE">
              <w:rPr>
                <w:b/>
                <w:bCs/>
                <w:i/>
                <w:iCs/>
                <w:spacing w:val="-2"/>
                <w:sz w:val="28"/>
                <w:szCs w:val="28"/>
              </w:rPr>
              <w:t>e</w:t>
            </w:r>
            <w:r w:rsidRPr="39EFC0DE">
              <w:rPr>
                <w:b/>
                <w:bCs/>
                <w:i/>
                <w:iCs/>
                <w:spacing w:val="1"/>
                <w:sz w:val="28"/>
                <w:szCs w:val="28"/>
              </w:rPr>
              <w:t>s</w:t>
            </w:r>
            <w:r w:rsidRPr="39EFC0DE">
              <w:rPr>
                <w:b/>
                <w:bCs/>
                <w:i/>
                <w:iCs/>
                <w:sz w:val="28"/>
                <w:szCs w:val="28"/>
              </w:rPr>
              <w:t>’</w:t>
            </w:r>
          </w:p>
          <w:p w14:paraId="357C511F" w14:textId="51B5AE42" w:rsidR="00C873FE" w:rsidRDefault="004D4858">
            <w:pPr>
              <w:spacing w:before="2" w:line="160" w:lineRule="exact"/>
              <w:rPr>
                <w:sz w:val="16"/>
                <w:szCs w:val="16"/>
              </w:rPr>
            </w:pPr>
            <w:r>
              <w:pict w14:anchorId="396F3EC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16.45pt;margin-top:22.9pt;width:77.55pt;height:78.7pt;z-index:-251658240;mso-position-horizontal-relative:page;mso-position-vertical-relative:page">
                  <v:imagedata r:id="rId9" o:title=""/>
                  <w10:wrap anchorx="page" anchory="page"/>
                </v:shape>
              </w:pict>
            </w:r>
          </w:p>
          <w:p w14:paraId="7D40E248" w14:textId="77777777" w:rsidR="00EE5A80" w:rsidRDefault="009D4CFA">
            <w:pPr>
              <w:tabs>
                <w:tab w:val="left" w:pos="9640"/>
              </w:tabs>
              <w:spacing w:line="369" w:lineRule="auto"/>
              <w:ind w:left="2128" w:right="451"/>
              <w:jc w:val="center"/>
              <w:rPr>
                <w:b/>
                <w:sz w:val="22"/>
                <w:szCs w:val="22"/>
                <w:u w:val="single" w:color="000000"/>
              </w:rPr>
            </w:pPr>
            <w:r>
              <w:rPr>
                <w:b/>
                <w:sz w:val="32"/>
                <w:szCs w:val="32"/>
              </w:rPr>
              <w:t>Fr.</w:t>
            </w:r>
            <w:r>
              <w:rPr>
                <w:b/>
                <w:spacing w:val="-3"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>C.</w:t>
            </w:r>
            <w:r>
              <w:rPr>
                <w:b/>
                <w:spacing w:val="-3"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>R</w:t>
            </w:r>
            <w:r>
              <w:rPr>
                <w:b/>
                <w:spacing w:val="1"/>
                <w:sz w:val="32"/>
                <w:szCs w:val="32"/>
              </w:rPr>
              <w:t>O</w:t>
            </w:r>
            <w:r>
              <w:rPr>
                <w:b/>
                <w:sz w:val="32"/>
                <w:szCs w:val="32"/>
              </w:rPr>
              <w:t>DRI</w:t>
            </w:r>
            <w:r>
              <w:rPr>
                <w:b/>
                <w:spacing w:val="2"/>
                <w:sz w:val="32"/>
                <w:szCs w:val="32"/>
              </w:rPr>
              <w:t>GU</w:t>
            </w:r>
            <w:r>
              <w:rPr>
                <w:b/>
                <w:sz w:val="32"/>
                <w:szCs w:val="32"/>
              </w:rPr>
              <w:t>ES</w:t>
            </w:r>
            <w:r>
              <w:rPr>
                <w:b/>
                <w:spacing w:val="-19"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>INS</w:t>
            </w:r>
            <w:r>
              <w:rPr>
                <w:b/>
                <w:spacing w:val="1"/>
                <w:sz w:val="32"/>
                <w:szCs w:val="32"/>
              </w:rPr>
              <w:t>T</w:t>
            </w:r>
            <w:r>
              <w:rPr>
                <w:b/>
                <w:sz w:val="32"/>
                <w:szCs w:val="32"/>
              </w:rPr>
              <w:t>I</w:t>
            </w:r>
            <w:r>
              <w:rPr>
                <w:b/>
                <w:spacing w:val="1"/>
                <w:sz w:val="32"/>
                <w:szCs w:val="32"/>
              </w:rPr>
              <w:t>T</w:t>
            </w:r>
            <w:r>
              <w:rPr>
                <w:b/>
                <w:sz w:val="32"/>
                <w:szCs w:val="32"/>
              </w:rPr>
              <w:t>UTE</w:t>
            </w:r>
            <w:r>
              <w:rPr>
                <w:b/>
                <w:spacing w:val="-15"/>
                <w:sz w:val="32"/>
                <w:szCs w:val="32"/>
              </w:rPr>
              <w:t xml:space="preserve"> </w:t>
            </w:r>
            <w:r>
              <w:rPr>
                <w:b/>
                <w:spacing w:val="-1"/>
                <w:sz w:val="32"/>
                <w:szCs w:val="32"/>
              </w:rPr>
              <w:t>O</w:t>
            </w:r>
            <w:r>
              <w:rPr>
                <w:b/>
                <w:sz w:val="32"/>
                <w:szCs w:val="32"/>
              </w:rPr>
              <w:t>F</w:t>
            </w:r>
            <w:r>
              <w:rPr>
                <w:b/>
                <w:spacing w:val="-3"/>
                <w:sz w:val="32"/>
                <w:szCs w:val="32"/>
              </w:rPr>
              <w:t xml:space="preserve"> </w:t>
            </w:r>
            <w:r>
              <w:rPr>
                <w:b/>
                <w:w w:val="99"/>
                <w:sz w:val="32"/>
                <w:szCs w:val="32"/>
              </w:rPr>
              <w:t>TEC</w:t>
            </w:r>
            <w:r>
              <w:rPr>
                <w:b/>
                <w:spacing w:val="2"/>
                <w:w w:val="99"/>
                <w:sz w:val="32"/>
                <w:szCs w:val="32"/>
              </w:rPr>
              <w:t>H</w:t>
            </w:r>
            <w:r>
              <w:rPr>
                <w:b/>
                <w:w w:val="99"/>
                <w:sz w:val="32"/>
                <w:szCs w:val="32"/>
              </w:rPr>
              <w:t>N</w:t>
            </w:r>
            <w:r>
              <w:rPr>
                <w:b/>
                <w:spacing w:val="-1"/>
                <w:w w:val="99"/>
                <w:sz w:val="32"/>
                <w:szCs w:val="32"/>
              </w:rPr>
              <w:t>O</w:t>
            </w:r>
            <w:r>
              <w:rPr>
                <w:b/>
                <w:spacing w:val="3"/>
                <w:w w:val="99"/>
                <w:sz w:val="32"/>
                <w:szCs w:val="32"/>
              </w:rPr>
              <w:t>L</w:t>
            </w:r>
            <w:r>
              <w:rPr>
                <w:b/>
                <w:spacing w:val="1"/>
                <w:w w:val="99"/>
                <w:sz w:val="32"/>
                <w:szCs w:val="32"/>
              </w:rPr>
              <w:t>O</w:t>
            </w:r>
            <w:r>
              <w:rPr>
                <w:b/>
                <w:spacing w:val="-1"/>
                <w:w w:val="99"/>
                <w:sz w:val="32"/>
                <w:szCs w:val="32"/>
              </w:rPr>
              <w:t>G</w:t>
            </w:r>
            <w:r>
              <w:rPr>
                <w:b/>
                <w:w w:val="99"/>
                <w:sz w:val="32"/>
                <w:szCs w:val="32"/>
              </w:rPr>
              <w:t xml:space="preserve">Y </w:t>
            </w:r>
            <w:r>
              <w:rPr>
                <w:b/>
                <w:spacing w:val="-1"/>
                <w:sz w:val="22"/>
                <w:szCs w:val="22"/>
              </w:rPr>
              <w:t>DE</w:t>
            </w: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1"/>
                <w:sz w:val="22"/>
                <w:szCs w:val="22"/>
              </w:rPr>
              <w:t>ART</w:t>
            </w:r>
            <w:r>
              <w:rPr>
                <w:b/>
                <w:sz w:val="22"/>
                <w:szCs w:val="22"/>
              </w:rPr>
              <w:t>ME</w:t>
            </w:r>
            <w:r>
              <w:rPr>
                <w:b/>
                <w:spacing w:val="-2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T: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  <w:u w:val="single" w:color="000000"/>
              </w:rPr>
              <w:t xml:space="preserve"> </w:t>
            </w:r>
            <w:r w:rsidR="00EE5A80">
              <w:rPr>
                <w:b/>
                <w:sz w:val="22"/>
                <w:szCs w:val="22"/>
                <w:u w:val="single" w:color="000000"/>
              </w:rPr>
              <w:t>COMPUTER ENGINEERING</w:t>
            </w:r>
          </w:p>
          <w:p w14:paraId="3D35E40F" w14:textId="041E3646" w:rsidR="00C873FE" w:rsidRDefault="002471DF" w:rsidP="002471DF">
            <w:pPr>
              <w:tabs>
                <w:tab w:val="center" w:pos="5941"/>
                <w:tab w:val="left" w:pos="9640"/>
              </w:tabs>
              <w:spacing w:line="369" w:lineRule="auto"/>
              <w:ind w:left="2128" w:right="451"/>
              <w:rPr>
                <w:sz w:val="26"/>
                <w:szCs w:val="26"/>
              </w:rPr>
            </w:pPr>
            <w:r>
              <w:rPr>
                <w:b/>
                <w:sz w:val="22"/>
                <w:szCs w:val="22"/>
              </w:rPr>
              <w:tab/>
            </w:r>
            <w:r w:rsidR="009D4CFA">
              <w:rPr>
                <w:b/>
                <w:sz w:val="22"/>
                <w:szCs w:val="22"/>
              </w:rPr>
              <w:t xml:space="preserve"> </w:t>
            </w:r>
            <w:r w:rsidR="009D4CFA">
              <w:rPr>
                <w:b/>
                <w:w w:val="99"/>
                <w:sz w:val="26"/>
                <w:szCs w:val="26"/>
                <w:u w:val="thick" w:color="000000"/>
              </w:rPr>
              <w:t>LABO</w:t>
            </w:r>
            <w:r w:rsidR="009D4CFA">
              <w:rPr>
                <w:b/>
                <w:spacing w:val="2"/>
                <w:w w:val="99"/>
                <w:sz w:val="26"/>
                <w:szCs w:val="26"/>
                <w:u w:val="thick" w:color="000000"/>
              </w:rPr>
              <w:t>R</w:t>
            </w:r>
            <w:r w:rsidR="009D4CFA">
              <w:rPr>
                <w:b/>
                <w:w w:val="99"/>
                <w:sz w:val="26"/>
                <w:szCs w:val="26"/>
                <w:u w:val="thick" w:color="000000"/>
              </w:rPr>
              <w:t>ATO</w:t>
            </w:r>
            <w:r w:rsidR="009D4CFA">
              <w:rPr>
                <w:b/>
                <w:spacing w:val="2"/>
                <w:w w:val="99"/>
                <w:sz w:val="26"/>
                <w:szCs w:val="26"/>
                <w:u w:val="thick" w:color="000000"/>
              </w:rPr>
              <w:t>R</w:t>
            </w:r>
            <w:r w:rsidR="009D4CFA">
              <w:rPr>
                <w:b/>
                <w:w w:val="99"/>
                <w:sz w:val="26"/>
                <w:szCs w:val="26"/>
                <w:u w:val="thick" w:color="000000"/>
              </w:rPr>
              <w:t xml:space="preserve">Y </w:t>
            </w:r>
            <w:r w:rsidR="009D4CFA">
              <w:rPr>
                <w:b/>
                <w:sz w:val="26"/>
                <w:szCs w:val="26"/>
                <w:u w:val="thick" w:color="000000"/>
              </w:rPr>
              <w:t>C</w:t>
            </w:r>
            <w:r w:rsidR="009D4CFA">
              <w:rPr>
                <w:b/>
                <w:spacing w:val="2"/>
                <w:sz w:val="26"/>
                <w:szCs w:val="26"/>
                <w:u w:val="thick" w:color="000000"/>
              </w:rPr>
              <w:t>O</w:t>
            </w:r>
            <w:r w:rsidR="009D4CFA">
              <w:rPr>
                <w:b/>
                <w:sz w:val="26"/>
                <w:szCs w:val="26"/>
                <w:u w:val="thick" w:color="000000"/>
              </w:rPr>
              <w:t>NTINU</w:t>
            </w:r>
            <w:r w:rsidR="009D4CFA">
              <w:rPr>
                <w:b/>
                <w:spacing w:val="2"/>
                <w:sz w:val="26"/>
                <w:szCs w:val="26"/>
                <w:u w:val="thick" w:color="000000"/>
              </w:rPr>
              <w:t>O</w:t>
            </w:r>
            <w:r w:rsidR="009D4CFA">
              <w:rPr>
                <w:b/>
                <w:sz w:val="26"/>
                <w:szCs w:val="26"/>
                <w:u w:val="thick" w:color="000000"/>
              </w:rPr>
              <w:t>US</w:t>
            </w:r>
            <w:r w:rsidR="009D4CFA">
              <w:rPr>
                <w:b/>
                <w:spacing w:val="-18"/>
                <w:sz w:val="26"/>
                <w:szCs w:val="26"/>
                <w:u w:val="thick" w:color="000000"/>
              </w:rPr>
              <w:t xml:space="preserve"> </w:t>
            </w:r>
            <w:r w:rsidR="009D4CFA">
              <w:rPr>
                <w:b/>
                <w:sz w:val="26"/>
                <w:szCs w:val="26"/>
                <w:u w:val="thick" w:color="000000"/>
              </w:rPr>
              <w:t>A</w:t>
            </w:r>
            <w:r w:rsidR="009D4CFA">
              <w:rPr>
                <w:b/>
                <w:spacing w:val="2"/>
                <w:sz w:val="26"/>
                <w:szCs w:val="26"/>
                <w:u w:val="thick" w:color="000000"/>
              </w:rPr>
              <w:t>S</w:t>
            </w:r>
            <w:r w:rsidR="009D4CFA">
              <w:rPr>
                <w:b/>
                <w:sz w:val="26"/>
                <w:szCs w:val="26"/>
                <w:u w:val="thick" w:color="000000"/>
              </w:rPr>
              <w:t>SE</w:t>
            </w:r>
            <w:r w:rsidR="009D4CFA">
              <w:rPr>
                <w:b/>
                <w:spacing w:val="2"/>
                <w:sz w:val="26"/>
                <w:szCs w:val="26"/>
                <w:u w:val="thick" w:color="000000"/>
              </w:rPr>
              <w:t>SS</w:t>
            </w:r>
            <w:r w:rsidR="009D4CFA">
              <w:rPr>
                <w:b/>
                <w:sz w:val="26"/>
                <w:szCs w:val="26"/>
                <w:u w:val="thick" w:color="000000"/>
              </w:rPr>
              <w:t>MENT</w:t>
            </w:r>
            <w:r w:rsidR="009D4CFA">
              <w:rPr>
                <w:b/>
                <w:spacing w:val="-18"/>
                <w:sz w:val="26"/>
                <w:szCs w:val="26"/>
                <w:u w:val="thick" w:color="000000"/>
              </w:rPr>
              <w:t xml:space="preserve"> </w:t>
            </w:r>
            <w:r w:rsidR="009D4CFA">
              <w:rPr>
                <w:b/>
                <w:spacing w:val="2"/>
                <w:w w:val="99"/>
                <w:sz w:val="26"/>
                <w:szCs w:val="26"/>
                <w:u w:val="thick" w:color="000000"/>
              </w:rPr>
              <w:t>F</w:t>
            </w:r>
            <w:r w:rsidR="009D4CFA">
              <w:rPr>
                <w:b/>
                <w:w w:val="99"/>
                <w:sz w:val="26"/>
                <w:szCs w:val="26"/>
                <w:u w:val="thick" w:color="000000"/>
              </w:rPr>
              <w:t>ORM</w:t>
            </w:r>
            <w:r w:rsidR="009D4CFA">
              <w:rPr>
                <w:b/>
                <w:spacing w:val="2"/>
                <w:w w:val="99"/>
                <w:sz w:val="26"/>
                <w:szCs w:val="26"/>
                <w:u w:val="thick" w:color="000000"/>
              </w:rPr>
              <w:t>A</w:t>
            </w:r>
            <w:r w:rsidR="009D4CFA">
              <w:rPr>
                <w:b/>
                <w:w w:val="99"/>
                <w:sz w:val="26"/>
                <w:szCs w:val="26"/>
                <w:u w:val="thick" w:color="000000"/>
              </w:rPr>
              <w:t>T</w:t>
            </w:r>
          </w:p>
          <w:p w14:paraId="577AEFAF" w14:textId="3D8166D3" w:rsidR="00C873FE" w:rsidRDefault="00F570EB" w:rsidP="00EE5A80">
            <w:pPr>
              <w:tabs>
                <w:tab w:val="left" w:pos="7620"/>
              </w:tabs>
              <w:spacing w:line="260" w:lineRule="exact"/>
              <w:ind w:left="4183" w:right="2499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Second</w:t>
            </w:r>
            <w:r w:rsidR="009D4CFA">
              <w:rPr>
                <w:b/>
                <w:spacing w:val="-1"/>
                <w:sz w:val="24"/>
                <w:szCs w:val="24"/>
              </w:rPr>
              <w:t xml:space="preserve"> </w:t>
            </w:r>
            <w:r w:rsidR="009D4CFA">
              <w:rPr>
                <w:b/>
                <w:sz w:val="24"/>
                <w:szCs w:val="24"/>
              </w:rPr>
              <w:t>Ha</w:t>
            </w:r>
            <w:r w:rsidR="009D4CFA">
              <w:rPr>
                <w:b/>
                <w:spacing w:val="1"/>
                <w:sz w:val="24"/>
                <w:szCs w:val="24"/>
              </w:rPr>
              <w:t>l</w:t>
            </w:r>
            <w:r w:rsidR="009D4CFA">
              <w:rPr>
                <w:b/>
                <w:sz w:val="24"/>
                <w:szCs w:val="24"/>
              </w:rPr>
              <w:t>f</w:t>
            </w:r>
            <w:r w:rsidR="009D4CFA">
              <w:rPr>
                <w:b/>
                <w:spacing w:val="1"/>
                <w:sz w:val="24"/>
                <w:szCs w:val="24"/>
              </w:rPr>
              <w:t xml:space="preserve"> </w:t>
            </w:r>
            <w:r w:rsidR="009D4CFA">
              <w:rPr>
                <w:b/>
                <w:spacing w:val="-2"/>
                <w:sz w:val="24"/>
                <w:szCs w:val="24"/>
              </w:rPr>
              <w:t>o</w:t>
            </w:r>
            <w:r w:rsidR="009D4CFA">
              <w:rPr>
                <w:b/>
                <w:sz w:val="24"/>
                <w:szCs w:val="24"/>
              </w:rPr>
              <w:t>f</w:t>
            </w:r>
            <w:r w:rsidR="009D4CFA">
              <w:rPr>
                <w:b/>
                <w:spacing w:val="4"/>
                <w:sz w:val="24"/>
                <w:szCs w:val="24"/>
              </w:rPr>
              <w:t xml:space="preserve"> </w:t>
            </w:r>
            <w:r w:rsidR="00EE5A80" w:rsidRPr="00EE5A80">
              <w:rPr>
                <w:b/>
                <w:spacing w:val="4"/>
                <w:sz w:val="24"/>
                <w:szCs w:val="24"/>
                <w:u w:val="single"/>
              </w:rPr>
              <w:t>20</w:t>
            </w:r>
            <w:r w:rsidR="005A6C74">
              <w:rPr>
                <w:b/>
                <w:spacing w:val="4"/>
                <w:sz w:val="24"/>
                <w:szCs w:val="24"/>
                <w:u w:val="single"/>
              </w:rPr>
              <w:t>20</w:t>
            </w:r>
          </w:p>
        </w:tc>
      </w:tr>
      <w:tr w:rsidR="00C873FE" w14:paraId="1383B9EC" w14:textId="77777777" w:rsidTr="39EFC0DE">
        <w:trPr>
          <w:trHeight w:hRule="exact" w:val="523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B8BBA7B" w14:textId="77777777" w:rsidR="00C873FE" w:rsidRDefault="00C873FE">
            <w:pPr>
              <w:spacing w:before="8" w:line="100" w:lineRule="exact"/>
              <w:rPr>
                <w:sz w:val="11"/>
                <w:szCs w:val="11"/>
              </w:rPr>
            </w:pPr>
          </w:p>
          <w:p w14:paraId="0A7DB48A" w14:textId="618D2D95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:</w:t>
            </w:r>
            <w:r w:rsidR="00F570EB">
              <w:rPr>
                <w:b/>
                <w:sz w:val="24"/>
                <w:szCs w:val="24"/>
              </w:rPr>
              <w:t xml:space="preserve"> Data Structures Lab</w:t>
            </w:r>
            <w:r w:rsidR="002F4D59">
              <w:rPr>
                <w:b/>
                <w:sz w:val="24"/>
                <w:szCs w:val="24"/>
              </w:rPr>
              <w:t>/CSL301</w:t>
            </w:r>
          </w:p>
        </w:tc>
      </w:tr>
      <w:tr w:rsidR="00C873FE" w14:paraId="57351804" w14:textId="77777777" w:rsidTr="39EFC0DE">
        <w:trPr>
          <w:trHeight w:hRule="exact" w:val="521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F805785" w14:textId="77777777" w:rsidR="00C873FE" w:rsidRDefault="00C873FE">
            <w:pPr>
              <w:spacing w:before="6" w:line="100" w:lineRule="exact"/>
              <w:rPr>
                <w:sz w:val="11"/>
                <w:szCs w:val="11"/>
              </w:rPr>
            </w:pPr>
          </w:p>
          <w:p w14:paraId="39AA596A" w14:textId="77777777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of</w:t>
            </w:r>
            <w:r>
              <w:rPr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the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:</w:t>
            </w:r>
            <w:r w:rsidR="00F570EB">
              <w:rPr>
                <w:b/>
                <w:sz w:val="24"/>
                <w:szCs w:val="24"/>
              </w:rPr>
              <w:t xml:space="preserve"> Prof. Kavita Shelke</w:t>
            </w:r>
          </w:p>
        </w:tc>
      </w:tr>
      <w:tr w:rsidR="00C873FE" w14:paraId="1DA6FC63" w14:textId="77777777" w:rsidTr="39EFC0DE">
        <w:trPr>
          <w:trHeight w:hRule="exact" w:val="521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AE7297F" w14:textId="77777777" w:rsidR="00C873FE" w:rsidRDefault="00C873FE">
            <w:pPr>
              <w:spacing w:before="6" w:line="100" w:lineRule="exact"/>
              <w:rPr>
                <w:sz w:val="11"/>
                <w:szCs w:val="11"/>
              </w:rPr>
            </w:pPr>
          </w:p>
          <w:p w14:paraId="012FB107" w14:textId="137E78F6" w:rsidR="00C873FE" w:rsidRPr="00BC2A0C" w:rsidRDefault="009D4CFA" w:rsidP="39EFC0DE">
            <w:pPr>
              <w:ind w:left="102"/>
              <w:rPr>
                <w:b/>
                <w:bCs/>
                <w:color w:val="341EA2"/>
                <w:sz w:val="24"/>
                <w:szCs w:val="24"/>
              </w:rPr>
            </w:pPr>
            <w:r w:rsidRPr="4EEFDBDE">
              <w:rPr>
                <w:b/>
                <w:bCs/>
                <w:sz w:val="24"/>
                <w:szCs w:val="24"/>
              </w:rPr>
              <w:t>N</w:t>
            </w:r>
            <w:r w:rsidRPr="4EEFDBDE">
              <w:rPr>
                <w:b/>
                <w:bCs/>
                <w:spacing w:val="2"/>
                <w:sz w:val="24"/>
                <w:szCs w:val="24"/>
              </w:rPr>
              <w:t>a</w:t>
            </w:r>
            <w:r w:rsidRPr="4EEFDBDE">
              <w:rPr>
                <w:b/>
                <w:bCs/>
                <w:spacing w:val="-3"/>
                <w:sz w:val="24"/>
                <w:szCs w:val="24"/>
              </w:rPr>
              <w:t>m</w:t>
            </w:r>
            <w:r w:rsidRPr="4EEFDBDE">
              <w:rPr>
                <w:b/>
                <w:bCs/>
                <w:sz w:val="24"/>
                <w:szCs w:val="24"/>
              </w:rPr>
              <w:t>e</w:t>
            </w:r>
            <w:r w:rsidRPr="4EEFDBDE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4EEFDBDE">
              <w:rPr>
                <w:b/>
                <w:bCs/>
                <w:sz w:val="24"/>
                <w:szCs w:val="24"/>
              </w:rPr>
              <w:t>of</w:t>
            </w:r>
            <w:r w:rsidRPr="4EEFDBDE"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 w:rsidRPr="4EEFDBDE">
              <w:rPr>
                <w:b/>
                <w:bCs/>
                <w:sz w:val="24"/>
                <w:szCs w:val="24"/>
              </w:rPr>
              <w:t>the</w:t>
            </w:r>
            <w:r w:rsidRPr="4EEFDBDE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4EEFDBDE">
              <w:rPr>
                <w:b/>
                <w:bCs/>
                <w:spacing w:val="1"/>
                <w:sz w:val="24"/>
                <w:szCs w:val="24"/>
              </w:rPr>
              <w:t>S</w:t>
            </w:r>
            <w:r w:rsidRPr="4EEFDBDE">
              <w:rPr>
                <w:b/>
                <w:bCs/>
                <w:sz w:val="24"/>
                <w:szCs w:val="24"/>
              </w:rPr>
              <w:t>tu</w:t>
            </w:r>
            <w:r w:rsidRPr="4EEFDBDE">
              <w:rPr>
                <w:b/>
                <w:bCs/>
                <w:spacing w:val="1"/>
                <w:sz w:val="24"/>
                <w:szCs w:val="24"/>
              </w:rPr>
              <w:t>d</w:t>
            </w:r>
            <w:r w:rsidRPr="4EEFDBDE">
              <w:rPr>
                <w:b/>
                <w:bCs/>
                <w:spacing w:val="-1"/>
                <w:sz w:val="24"/>
                <w:szCs w:val="24"/>
              </w:rPr>
              <w:t>e</w:t>
            </w:r>
            <w:r w:rsidRPr="4EEFDBDE">
              <w:rPr>
                <w:b/>
                <w:bCs/>
                <w:spacing w:val="1"/>
                <w:sz w:val="24"/>
                <w:szCs w:val="24"/>
              </w:rPr>
              <w:t>n</w:t>
            </w:r>
            <w:r w:rsidRPr="4EEFDBDE">
              <w:rPr>
                <w:b/>
                <w:bCs/>
                <w:sz w:val="24"/>
                <w:szCs w:val="24"/>
              </w:rPr>
              <w:t>t:</w:t>
            </w:r>
            <w:r w:rsidR="007322F2">
              <w:rPr>
                <w:b/>
                <w:bCs/>
                <w:sz w:val="24"/>
                <w:szCs w:val="24"/>
              </w:rPr>
              <w:t xml:space="preserve"> </w:t>
            </w:r>
            <w:r w:rsidR="007322F2" w:rsidRPr="00BC2A0C">
              <w:rPr>
                <w:b/>
                <w:bCs/>
                <w:color w:val="0070C0"/>
                <w:sz w:val="24"/>
                <w:szCs w:val="24"/>
              </w:rPr>
              <w:t>Shreya Sushil Sapale</w:t>
            </w:r>
          </w:p>
        </w:tc>
      </w:tr>
      <w:tr w:rsidR="00C873FE" w14:paraId="0E8CC088" w14:textId="77777777" w:rsidTr="39EFC0DE">
        <w:trPr>
          <w:trHeight w:hRule="exact" w:val="521"/>
        </w:trPr>
        <w:tc>
          <w:tcPr>
            <w:tcW w:w="4685" w:type="dxa"/>
            <w:gridSpan w:val="3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A2D2734" w14:textId="77777777" w:rsidR="00C873FE" w:rsidRDefault="00C873FE">
            <w:pPr>
              <w:spacing w:before="6" w:line="100" w:lineRule="exact"/>
              <w:rPr>
                <w:sz w:val="11"/>
                <w:szCs w:val="11"/>
              </w:rPr>
            </w:pPr>
          </w:p>
          <w:p w14:paraId="2145AE93" w14:textId="39DCD7F2" w:rsidR="00C873FE" w:rsidRDefault="009D4CFA">
            <w:pPr>
              <w:ind w:left="102"/>
              <w:rPr>
                <w:sz w:val="24"/>
                <w:szCs w:val="24"/>
              </w:rPr>
            </w:pPr>
            <w:r w:rsidRPr="39EFC0DE">
              <w:rPr>
                <w:b/>
                <w:bCs/>
                <w:sz w:val="24"/>
                <w:szCs w:val="24"/>
              </w:rPr>
              <w:t>Roll No:</w:t>
            </w:r>
            <w:r w:rsidR="6BE5D07F" w:rsidRPr="39EFC0DE">
              <w:rPr>
                <w:b/>
                <w:bCs/>
                <w:sz w:val="24"/>
                <w:szCs w:val="24"/>
              </w:rPr>
              <w:t xml:space="preserve"> </w:t>
            </w:r>
            <w:r w:rsidR="00E5421B" w:rsidRPr="00A96552">
              <w:rPr>
                <w:b/>
                <w:bCs/>
                <w:color w:val="0070C0"/>
                <w:sz w:val="24"/>
                <w:szCs w:val="24"/>
              </w:rPr>
              <w:t>1019154</w:t>
            </w:r>
          </w:p>
        </w:tc>
        <w:tc>
          <w:tcPr>
            <w:tcW w:w="5532" w:type="dxa"/>
            <w:gridSpan w:val="3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94713D6" w14:textId="77777777" w:rsidR="00C873FE" w:rsidRDefault="00C873FE">
            <w:pPr>
              <w:spacing w:before="6" w:line="100" w:lineRule="exact"/>
              <w:rPr>
                <w:sz w:val="11"/>
                <w:szCs w:val="11"/>
              </w:rPr>
            </w:pPr>
          </w:p>
          <w:p w14:paraId="06D0AD15" w14:textId="41741BD3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eme</w:t>
            </w:r>
            <w:r>
              <w:rPr>
                <w:b/>
                <w:sz w:val="24"/>
                <w:szCs w:val="24"/>
              </w:rPr>
              <w:t>st</w:t>
            </w:r>
            <w:r>
              <w:rPr>
                <w:b/>
                <w:spacing w:val="1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:</w:t>
            </w:r>
            <w:r w:rsidR="2C22E52A" w:rsidRPr="00724F76">
              <w:rPr>
                <w:b/>
                <w:bCs/>
                <w:color w:val="0070C0"/>
                <w:sz w:val="24"/>
                <w:szCs w:val="24"/>
              </w:rPr>
              <w:t xml:space="preserve"> III</w:t>
            </w:r>
          </w:p>
        </w:tc>
      </w:tr>
      <w:tr w:rsidR="00C873FE" w14:paraId="4B8A8649" w14:textId="77777777" w:rsidTr="39EFC0DE">
        <w:trPr>
          <w:trHeight w:hRule="exact" w:val="521"/>
        </w:trPr>
        <w:tc>
          <w:tcPr>
            <w:tcW w:w="4685" w:type="dxa"/>
            <w:gridSpan w:val="3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48C2DE96" w14:textId="77777777" w:rsidR="00C873FE" w:rsidRDefault="00C873FE">
            <w:pPr>
              <w:spacing w:before="6" w:line="100" w:lineRule="exact"/>
              <w:rPr>
                <w:sz w:val="11"/>
                <w:szCs w:val="11"/>
              </w:rPr>
            </w:pPr>
          </w:p>
          <w:p w14:paraId="76E1F306" w14:textId="26C5A8ED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Bat</w:t>
            </w:r>
            <w:r>
              <w:rPr>
                <w:b/>
                <w:spacing w:val="-2"/>
                <w:sz w:val="24"/>
                <w:szCs w:val="24"/>
              </w:rPr>
              <w:t>c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:</w:t>
            </w:r>
            <w:r w:rsidR="27669F5D" w:rsidRPr="477A30D3">
              <w:rPr>
                <w:b/>
                <w:bCs/>
                <w:sz w:val="24"/>
                <w:szCs w:val="24"/>
              </w:rPr>
              <w:t xml:space="preserve"> </w:t>
            </w:r>
            <w:r w:rsidR="00E5421B" w:rsidRPr="00A96552">
              <w:rPr>
                <w:b/>
                <w:bCs/>
                <w:color w:val="0070C0"/>
                <w:sz w:val="24"/>
                <w:szCs w:val="24"/>
              </w:rPr>
              <w:t>2</w:t>
            </w:r>
          </w:p>
        </w:tc>
        <w:tc>
          <w:tcPr>
            <w:tcW w:w="5532" w:type="dxa"/>
            <w:gridSpan w:val="3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5351D1F" w14:textId="77777777" w:rsidR="00C873FE" w:rsidRDefault="00C873FE">
            <w:pPr>
              <w:spacing w:before="6" w:line="100" w:lineRule="exact"/>
              <w:rPr>
                <w:sz w:val="11"/>
                <w:szCs w:val="11"/>
              </w:rPr>
            </w:pPr>
          </w:p>
          <w:p w14:paraId="71AB167C" w14:textId="68966BDD" w:rsidR="00C873FE" w:rsidRDefault="009D4CFA">
            <w:pPr>
              <w:ind w:left="102"/>
              <w:rPr>
                <w:sz w:val="24"/>
                <w:szCs w:val="24"/>
              </w:rPr>
            </w:pPr>
            <w:r w:rsidRPr="39EFC0DE">
              <w:rPr>
                <w:b/>
                <w:bCs/>
                <w:spacing w:val="-3"/>
                <w:sz w:val="24"/>
                <w:szCs w:val="24"/>
              </w:rPr>
              <w:t>P</w:t>
            </w:r>
            <w:r w:rsidRPr="39EFC0DE">
              <w:rPr>
                <w:b/>
                <w:bCs/>
                <w:spacing w:val="-1"/>
                <w:sz w:val="24"/>
                <w:szCs w:val="24"/>
              </w:rPr>
              <w:t>r</w:t>
            </w:r>
            <w:r w:rsidRPr="39EFC0DE">
              <w:rPr>
                <w:b/>
                <w:bCs/>
                <w:spacing w:val="2"/>
                <w:sz w:val="24"/>
                <w:szCs w:val="24"/>
              </w:rPr>
              <w:t>a</w:t>
            </w:r>
            <w:r w:rsidRPr="39EFC0DE">
              <w:rPr>
                <w:b/>
                <w:bCs/>
                <w:spacing w:val="-1"/>
                <w:sz w:val="24"/>
                <w:szCs w:val="24"/>
              </w:rPr>
              <w:t>c</w:t>
            </w:r>
            <w:r w:rsidRPr="39EFC0DE">
              <w:rPr>
                <w:b/>
                <w:bCs/>
                <w:sz w:val="24"/>
                <w:szCs w:val="24"/>
              </w:rPr>
              <w:t>ti</w:t>
            </w:r>
            <w:r w:rsidRPr="39EFC0DE">
              <w:rPr>
                <w:b/>
                <w:bCs/>
                <w:spacing w:val="-1"/>
                <w:sz w:val="24"/>
                <w:szCs w:val="24"/>
              </w:rPr>
              <w:t>c</w:t>
            </w:r>
            <w:r w:rsidRPr="39EFC0DE">
              <w:rPr>
                <w:b/>
                <w:bCs/>
                <w:sz w:val="24"/>
                <w:szCs w:val="24"/>
              </w:rPr>
              <w:t>al N</w:t>
            </w:r>
            <w:r w:rsidRPr="39EFC0DE">
              <w:rPr>
                <w:b/>
                <w:bCs/>
                <w:spacing w:val="3"/>
                <w:sz w:val="24"/>
                <w:szCs w:val="24"/>
              </w:rPr>
              <w:t>o</w:t>
            </w:r>
            <w:r w:rsidRPr="39EFC0DE">
              <w:rPr>
                <w:b/>
                <w:bCs/>
                <w:sz w:val="24"/>
                <w:szCs w:val="24"/>
              </w:rPr>
              <w:t>:</w:t>
            </w:r>
            <w:r w:rsidR="7BFEA7A1" w:rsidRPr="477A30D3">
              <w:rPr>
                <w:b/>
                <w:bCs/>
                <w:sz w:val="24"/>
                <w:szCs w:val="24"/>
              </w:rPr>
              <w:t xml:space="preserve"> </w:t>
            </w:r>
            <w:r w:rsidR="004D4858">
              <w:rPr>
                <w:b/>
                <w:bCs/>
                <w:color w:val="0070C0"/>
                <w:sz w:val="24"/>
                <w:szCs w:val="24"/>
              </w:rPr>
              <w:t>4</w:t>
            </w:r>
          </w:p>
        </w:tc>
      </w:tr>
      <w:tr w:rsidR="00C873FE" w14:paraId="066FBF2F" w14:textId="77777777" w:rsidTr="39EFC0DE">
        <w:trPr>
          <w:trHeight w:hRule="exact" w:val="547"/>
        </w:trPr>
        <w:tc>
          <w:tcPr>
            <w:tcW w:w="4685" w:type="dxa"/>
            <w:gridSpan w:val="3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C4E8673" w14:textId="77777777" w:rsidR="00C873FE" w:rsidRDefault="00C873FE">
            <w:pPr>
              <w:spacing w:before="8" w:line="120" w:lineRule="exact"/>
              <w:rPr>
                <w:sz w:val="12"/>
                <w:szCs w:val="12"/>
              </w:rPr>
            </w:pPr>
          </w:p>
          <w:p w14:paraId="0B889AC9" w14:textId="5AF51182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 w:rsidR="67B408C6" w:rsidRPr="477A30D3">
              <w:rPr>
                <w:b/>
                <w:bCs/>
                <w:spacing w:val="-1"/>
                <w:sz w:val="24"/>
                <w:szCs w:val="24"/>
              </w:rPr>
              <w:t>of</w:t>
            </w:r>
            <w:r>
              <w:rPr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2"/>
                <w:sz w:val="24"/>
                <w:szCs w:val="24"/>
              </w:rPr>
              <w:t>i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:</w:t>
            </w:r>
            <w:r w:rsidR="00FE3A87">
              <w:rPr>
                <w:b/>
                <w:sz w:val="24"/>
                <w:szCs w:val="24"/>
              </w:rPr>
              <w:t xml:space="preserve"> </w:t>
            </w:r>
            <w:r w:rsidR="00FE3A87" w:rsidRPr="00160113">
              <w:rPr>
                <w:b/>
                <w:color w:val="0070C0"/>
                <w:sz w:val="24"/>
                <w:szCs w:val="24"/>
              </w:rPr>
              <w:t>5/0</w:t>
            </w:r>
            <w:r w:rsidR="004D4858">
              <w:rPr>
                <w:b/>
                <w:color w:val="0070C0"/>
                <w:sz w:val="24"/>
                <w:szCs w:val="24"/>
              </w:rPr>
              <w:t>8</w:t>
            </w:r>
            <w:r w:rsidR="00FE3A87" w:rsidRPr="00160113">
              <w:rPr>
                <w:b/>
                <w:color w:val="0070C0"/>
                <w:sz w:val="24"/>
                <w:szCs w:val="24"/>
              </w:rPr>
              <w:t>/2020</w:t>
            </w:r>
          </w:p>
        </w:tc>
        <w:tc>
          <w:tcPr>
            <w:tcW w:w="5532" w:type="dxa"/>
            <w:gridSpan w:val="3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2A6BC8E" w14:textId="77777777" w:rsidR="00C873FE" w:rsidRDefault="00C873FE">
            <w:pPr>
              <w:spacing w:before="8" w:line="120" w:lineRule="exact"/>
              <w:rPr>
                <w:sz w:val="12"/>
                <w:szCs w:val="12"/>
              </w:rPr>
            </w:pPr>
          </w:p>
          <w:p w14:paraId="219C5B85" w14:textId="35695129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of</w:t>
            </w:r>
            <w:r>
              <w:rPr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t S</w:t>
            </w:r>
            <w:r>
              <w:rPr>
                <w:b/>
                <w:spacing w:val="1"/>
                <w:sz w:val="24"/>
                <w:szCs w:val="24"/>
              </w:rPr>
              <w:t>ub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is</w:t>
            </w:r>
            <w:r>
              <w:rPr>
                <w:b/>
                <w:spacing w:val="3"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io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:</w:t>
            </w:r>
            <w:r w:rsidR="00FE3A87">
              <w:rPr>
                <w:b/>
                <w:sz w:val="24"/>
                <w:szCs w:val="24"/>
              </w:rPr>
              <w:t xml:space="preserve"> </w:t>
            </w:r>
            <w:r w:rsidR="004D4858">
              <w:rPr>
                <w:b/>
                <w:color w:val="0070C0"/>
                <w:sz w:val="24"/>
                <w:szCs w:val="24"/>
              </w:rPr>
              <w:t>17</w:t>
            </w:r>
            <w:r w:rsidR="00FE3A87" w:rsidRPr="00160113">
              <w:rPr>
                <w:b/>
                <w:color w:val="0070C0"/>
                <w:sz w:val="24"/>
                <w:szCs w:val="24"/>
              </w:rPr>
              <w:t>/08/2020</w:t>
            </w:r>
          </w:p>
        </w:tc>
      </w:tr>
      <w:tr w:rsidR="00C873FE" w14:paraId="6C50A644" w14:textId="77777777" w:rsidTr="39EFC0DE">
        <w:trPr>
          <w:trHeight w:hRule="exact" w:val="1032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CBC0FC0" w14:textId="77777777" w:rsidR="003C6935" w:rsidRDefault="009D4CFA">
            <w:pPr>
              <w:spacing w:line="260" w:lineRule="exact"/>
              <w:ind w:left="102"/>
              <w:rPr>
                <w:b/>
                <w:bCs/>
                <w:sz w:val="24"/>
                <w:szCs w:val="24"/>
              </w:rPr>
            </w:pPr>
            <w:r w:rsidRPr="6B64B502">
              <w:rPr>
                <w:b/>
                <w:bCs/>
                <w:sz w:val="24"/>
                <w:szCs w:val="24"/>
              </w:rPr>
              <w:t>Titl</w:t>
            </w:r>
            <w:r w:rsidRPr="6B64B502">
              <w:rPr>
                <w:b/>
                <w:bCs/>
                <w:spacing w:val="-1"/>
                <w:sz w:val="24"/>
                <w:szCs w:val="24"/>
              </w:rPr>
              <w:t>e</w:t>
            </w:r>
            <w:r w:rsidRPr="6B64B502">
              <w:rPr>
                <w:b/>
                <w:bCs/>
                <w:sz w:val="24"/>
                <w:szCs w:val="24"/>
              </w:rPr>
              <w:t>:</w:t>
            </w:r>
            <w:r w:rsidR="3B234B0A" w:rsidRPr="477A30D3">
              <w:rPr>
                <w:b/>
                <w:bCs/>
                <w:sz w:val="24"/>
                <w:szCs w:val="24"/>
              </w:rPr>
              <w:t xml:space="preserve"> </w:t>
            </w:r>
          </w:p>
          <w:p w14:paraId="6F380CFF" w14:textId="77777777" w:rsidR="00E81009" w:rsidRDefault="003C6935" w:rsidP="003C6935">
            <w:pPr>
              <w:spacing w:line="260" w:lineRule="exac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</w:t>
            </w:r>
          </w:p>
          <w:p w14:paraId="08061497" w14:textId="2EB31C42" w:rsidR="00C873FE" w:rsidRDefault="00E81009" w:rsidP="003C6935">
            <w:pPr>
              <w:spacing w:line="260" w:lineRule="exac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</w:t>
            </w:r>
            <w:r w:rsidR="004D4858">
              <w:rPr>
                <w:b/>
                <w:bCs/>
                <w:color w:val="0070C0"/>
                <w:sz w:val="24"/>
                <w:szCs w:val="24"/>
              </w:rPr>
              <w:t>Implement program for Postfix expression evaluation using Stack data structure.</w:t>
            </w:r>
            <w:bookmarkStart w:id="0" w:name="_GoBack"/>
            <w:bookmarkEnd w:id="0"/>
          </w:p>
        </w:tc>
      </w:tr>
      <w:tr w:rsidR="00C873FE" w14:paraId="5126D846" w14:textId="77777777" w:rsidTr="39EFC0DE">
        <w:trPr>
          <w:trHeight w:hRule="exact" w:val="1114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47FA6356" w14:textId="77777777" w:rsidR="00C873FE" w:rsidRDefault="009D4CFA" w:rsidP="23CC2B4E">
            <w:pPr>
              <w:spacing w:line="260" w:lineRule="exact"/>
              <w:ind w:left="102"/>
              <w:rPr>
                <w:b/>
                <w:bCs/>
                <w:sz w:val="24"/>
                <w:szCs w:val="24"/>
              </w:rPr>
            </w:pPr>
            <w:r w:rsidRPr="23CC2B4E">
              <w:rPr>
                <w:b/>
                <w:bCs/>
                <w:sz w:val="24"/>
                <w:szCs w:val="24"/>
              </w:rPr>
              <w:t>Course</w:t>
            </w:r>
            <w:r w:rsidRPr="23CC2B4E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23CC2B4E">
              <w:rPr>
                <w:b/>
                <w:bCs/>
                <w:sz w:val="24"/>
                <w:szCs w:val="24"/>
              </w:rPr>
              <w:t>O</w:t>
            </w:r>
            <w:r w:rsidRPr="23CC2B4E">
              <w:rPr>
                <w:b/>
                <w:bCs/>
                <w:spacing w:val="1"/>
                <w:sz w:val="24"/>
                <w:szCs w:val="24"/>
              </w:rPr>
              <w:t>u</w:t>
            </w:r>
            <w:r w:rsidRPr="23CC2B4E">
              <w:rPr>
                <w:b/>
                <w:bCs/>
                <w:sz w:val="24"/>
                <w:szCs w:val="24"/>
              </w:rPr>
              <w:t>t</w:t>
            </w:r>
            <w:r w:rsidRPr="23CC2B4E">
              <w:rPr>
                <w:b/>
                <w:bCs/>
                <w:spacing w:val="-2"/>
                <w:sz w:val="24"/>
                <w:szCs w:val="24"/>
              </w:rPr>
              <w:t>c</w:t>
            </w:r>
            <w:r w:rsidRPr="23CC2B4E">
              <w:rPr>
                <w:b/>
                <w:bCs/>
                <w:spacing w:val="2"/>
                <w:sz w:val="24"/>
                <w:szCs w:val="24"/>
              </w:rPr>
              <w:t>o</w:t>
            </w:r>
            <w:r w:rsidRPr="23CC2B4E">
              <w:rPr>
                <w:b/>
                <w:bCs/>
                <w:spacing w:val="-3"/>
                <w:sz w:val="24"/>
                <w:szCs w:val="24"/>
              </w:rPr>
              <w:t>m</w:t>
            </w:r>
            <w:r w:rsidRPr="23CC2B4E">
              <w:rPr>
                <w:b/>
                <w:bCs/>
                <w:spacing w:val="2"/>
                <w:sz w:val="24"/>
                <w:szCs w:val="24"/>
              </w:rPr>
              <w:t>e</w:t>
            </w:r>
            <w:r w:rsidRPr="23CC2B4E">
              <w:rPr>
                <w:b/>
                <w:bCs/>
                <w:sz w:val="24"/>
                <w:szCs w:val="24"/>
              </w:rPr>
              <w:t>:</w:t>
            </w:r>
          </w:p>
          <w:p w14:paraId="694D82A7" w14:textId="77777777" w:rsidR="00E81009" w:rsidRDefault="00E81009" w:rsidP="23CC2B4E">
            <w:pPr>
              <w:spacing w:line="260" w:lineRule="exact"/>
              <w:ind w:left="102"/>
              <w:rPr>
                <w:b/>
                <w:bCs/>
                <w:color w:val="0070C0"/>
                <w:sz w:val="24"/>
                <w:szCs w:val="24"/>
              </w:rPr>
            </w:pPr>
            <w:r>
              <w:rPr>
                <w:b/>
                <w:bCs/>
                <w:color w:val="0070C0"/>
                <w:sz w:val="24"/>
                <w:szCs w:val="24"/>
              </w:rPr>
              <w:t xml:space="preserve">        </w:t>
            </w:r>
          </w:p>
          <w:p w14:paraId="6D076E7E" w14:textId="24A933EE" w:rsidR="00AB6EE8" w:rsidRDefault="00E81009" w:rsidP="23CC2B4E">
            <w:pPr>
              <w:spacing w:line="260" w:lineRule="exact"/>
              <w:ind w:left="102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0070C0"/>
                <w:sz w:val="24"/>
                <w:szCs w:val="24"/>
              </w:rPr>
              <w:t xml:space="preserve">   </w:t>
            </w:r>
            <w:r w:rsidR="00AB6EE8" w:rsidRPr="00E81009">
              <w:rPr>
                <w:b/>
                <w:bCs/>
                <w:color w:val="0070C0"/>
                <w:sz w:val="24"/>
                <w:szCs w:val="24"/>
              </w:rPr>
              <w:t xml:space="preserve">Develop a program to implement </w:t>
            </w:r>
            <w:r w:rsidRPr="00E81009">
              <w:rPr>
                <w:b/>
                <w:bCs/>
                <w:color w:val="0070C0"/>
                <w:sz w:val="24"/>
                <w:szCs w:val="24"/>
              </w:rPr>
              <w:t>stack data structure and its application.</w:t>
            </w:r>
          </w:p>
        </w:tc>
      </w:tr>
      <w:tr w:rsidR="00C873FE" w14:paraId="7B306E2E" w14:textId="77777777" w:rsidTr="39EFC0DE">
        <w:trPr>
          <w:trHeight w:hRule="exact" w:val="727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A43E30C" w14:textId="77777777" w:rsidR="00C873FE" w:rsidRDefault="00C873FE">
            <w:pPr>
              <w:spacing w:before="6" w:line="180" w:lineRule="exact"/>
              <w:rPr>
                <w:sz w:val="19"/>
                <w:szCs w:val="19"/>
              </w:rPr>
            </w:pPr>
          </w:p>
          <w:p w14:paraId="796A3998" w14:textId="77777777" w:rsidR="00C873FE" w:rsidRDefault="009D4CFA">
            <w:pPr>
              <w:ind w:left="4127" w:right="4142"/>
              <w:jc w:val="center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SSESS</w:t>
            </w:r>
            <w:r>
              <w:rPr>
                <w:b/>
                <w:spacing w:val="-2"/>
                <w:sz w:val="28"/>
                <w:szCs w:val="28"/>
              </w:rPr>
              <w:t>M</w:t>
            </w:r>
            <w:r>
              <w:rPr>
                <w:b/>
                <w:sz w:val="28"/>
                <w:szCs w:val="28"/>
              </w:rPr>
              <w:t>E</w:t>
            </w:r>
            <w:r>
              <w:rPr>
                <w:b/>
                <w:spacing w:val="-1"/>
                <w:sz w:val="28"/>
                <w:szCs w:val="28"/>
              </w:rPr>
              <w:t>N</w:t>
            </w:r>
            <w:r>
              <w:rPr>
                <w:b/>
                <w:sz w:val="28"/>
                <w:szCs w:val="28"/>
              </w:rPr>
              <w:t>T</w:t>
            </w:r>
          </w:p>
        </w:tc>
      </w:tr>
      <w:tr w:rsidR="00C873FE" w14:paraId="574203D6" w14:textId="77777777" w:rsidTr="39EFC0DE">
        <w:trPr>
          <w:trHeight w:hRule="exact" w:val="725"/>
        </w:trPr>
        <w:tc>
          <w:tcPr>
            <w:tcW w:w="562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BFFE58E" w14:textId="77777777" w:rsidR="00C873FE" w:rsidRDefault="009D4CFA">
            <w:pPr>
              <w:spacing w:before="77"/>
              <w:ind w:left="90" w:right="66" w:firstLine="2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. No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.</w:t>
            </w:r>
          </w:p>
        </w:tc>
        <w:tc>
          <w:tcPr>
            <w:tcW w:w="28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3164263" w14:textId="77777777" w:rsidR="00C873FE" w:rsidRDefault="009D4CFA">
            <w:pPr>
              <w:spacing w:before="79"/>
              <w:ind w:left="642" w:right="645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me</w:t>
            </w:r>
            <w:r>
              <w:rPr>
                <w:b/>
                <w:spacing w:val="1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pacing w:val="1"/>
                <w:sz w:val="24"/>
                <w:szCs w:val="24"/>
              </w:rPr>
              <w:t>f</w:t>
            </w:r>
            <w:r>
              <w:rPr>
                <w:b/>
                <w:sz w:val="24"/>
                <w:szCs w:val="24"/>
              </w:rPr>
              <w:t>or</w:t>
            </w:r>
          </w:p>
          <w:p w14:paraId="37FDCCF2" w14:textId="77777777" w:rsidR="00C873FE" w:rsidRDefault="009D4CFA">
            <w:pPr>
              <w:ind w:left="787" w:right="79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s</w:t>
            </w:r>
            <w:r>
              <w:rPr>
                <w:b/>
                <w:spacing w:val="3"/>
                <w:sz w:val="24"/>
                <w:szCs w:val="24"/>
              </w:rPr>
              <w:t>s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</w:p>
        </w:tc>
        <w:tc>
          <w:tcPr>
            <w:tcW w:w="128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EAC38DB" w14:textId="77777777" w:rsidR="00C873FE" w:rsidRDefault="00C873FE">
            <w:pPr>
              <w:spacing w:before="19" w:line="200" w:lineRule="exact"/>
            </w:pPr>
          </w:p>
          <w:p w14:paraId="500DF456" w14:textId="77777777" w:rsidR="00C873FE" w:rsidRDefault="009D4CFA">
            <w:pPr>
              <w:ind w:left="29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s</w:t>
            </w:r>
          </w:p>
        </w:tc>
        <w:tc>
          <w:tcPr>
            <w:tcW w:w="5532" w:type="dxa"/>
            <w:gridSpan w:val="3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42636BB9" w14:textId="77777777" w:rsidR="00C873FE" w:rsidRDefault="00C873FE">
            <w:pPr>
              <w:spacing w:before="19" w:line="200" w:lineRule="exact"/>
            </w:pPr>
          </w:p>
          <w:p w14:paraId="7B2861EF" w14:textId="77777777" w:rsidR="00C873FE" w:rsidRDefault="009D4CFA">
            <w:pPr>
              <w:ind w:left="2291" w:right="2318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</w:t>
            </w:r>
            <w:r>
              <w:rPr>
                <w:b/>
                <w:spacing w:val="1"/>
                <w:sz w:val="24"/>
                <w:szCs w:val="24"/>
              </w:rPr>
              <w:t>b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ics</w:t>
            </w:r>
          </w:p>
        </w:tc>
      </w:tr>
      <w:tr w:rsidR="00C873FE" w14:paraId="1367CD31" w14:textId="77777777" w:rsidTr="39EFC0DE">
        <w:trPr>
          <w:trHeight w:hRule="exact" w:val="864"/>
        </w:trPr>
        <w:tc>
          <w:tcPr>
            <w:tcW w:w="562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A9A05E1" w14:textId="77777777" w:rsidR="00C873FE" w:rsidRDefault="00C873FE">
            <w:pPr>
              <w:spacing w:before="9" w:line="280" w:lineRule="exact"/>
              <w:rPr>
                <w:sz w:val="28"/>
                <w:szCs w:val="28"/>
              </w:rPr>
            </w:pPr>
          </w:p>
          <w:p w14:paraId="21E05A1D" w14:textId="77777777" w:rsidR="00C873FE" w:rsidRDefault="009D4CFA">
            <w:pPr>
              <w:ind w:left="24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28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6EDC80D" w14:textId="77777777" w:rsidR="00C873FE" w:rsidRDefault="009D4CFA">
            <w:pPr>
              <w:spacing w:before="12"/>
              <w:ind w:left="102" w:right="248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ti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3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pacing w:val="1"/>
                <w:sz w:val="24"/>
                <w:szCs w:val="24"/>
              </w:rPr>
              <w:t>f</w:t>
            </w: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1"/>
                <w:sz w:val="24"/>
                <w:szCs w:val="24"/>
              </w:rPr>
              <w:t>r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/ A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tive</w:t>
            </w:r>
            <w:r>
              <w:rPr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ti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ation (03</w:t>
            </w:r>
            <w:r>
              <w:rPr>
                <w:b/>
                <w:spacing w:val="-2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s)</w:t>
            </w:r>
          </w:p>
        </w:tc>
        <w:tc>
          <w:tcPr>
            <w:tcW w:w="128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B20796E" w14:textId="77777777" w:rsidR="00C873FE" w:rsidRDefault="00C873FE"/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7DF6195" w14:textId="77777777" w:rsidR="00C873FE" w:rsidRDefault="00C873FE">
            <w:pPr>
              <w:spacing w:before="5" w:line="140" w:lineRule="exact"/>
              <w:rPr>
                <w:sz w:val="14"/>
                <w:szCs w:val="14"/>
              </w:rPr>
            </w:pPr>
          </w:p>
          <w:p w14:paraId="1FAF44D5" w14:textId="77777777" w:rsidR="00C873FE" w:rsidRDefault="009D4CFA">
            <w:pPr>
              <w:ind w:left="107" w:right="13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Above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Av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</w:p>
          <w:p w14:paraId="21F05F98" w14:textId="77777777" w:rsidR="00C873FE" w:rsidRDefault="009D4CFA">
            <w:pPr>
              <w:ind w:left="665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(03)</w:t>
            </w:r>
          </w:p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D90173F" w14:textId="77777777" w:rsidR="00C873FE" w:rsidRDefault="00C873FE">
            <w:pPr>
              <w:spacing w:before="5" w:line="140" w:lineRule="exact"/>
              <w:rPr>
                <w:sz w:val="14"/>
                <w:szCs w:val="14"/>
              </w:rPr>
            </w:pPr>
          </w:p>
          <w:p w14:paraId="3BD89B3D" w14:textId="77777777" w:rsidR="00C873FE" w:rsidRDefault="009D4CFA">
            <w:pPr>
              <w:ind w:left="455" w:right="4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rage</w:t>
            </w:r>
          </w:p>
          <w:p w14:paraId="7FC83458" w14:textId="77777777" w:rsidR="00C873FE" w:rsidRDefault="009D4CFA">
            <w:pPr>
              <w:ind w:left="664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(02)</w:t>
            </w:r>
          </w:p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E8D1538" w14:textId="77777777" w:rsidR="00C873FE" w:rsidRDefault="00C873FE">
            <w:pPr>
              <w:spacing w:before="5" w:line="140" w:lineRule="exact"/>
              <w:rPr>
                <w:sz w:val="14"/>
                <w:szCs w:val="14"/>
              </w:rPr>
            </w:pPr>
          </w:p>
          <w:p w14:paraId="4573EBEC" w14:textId="77777777" w:rsidR="00C873FE" w:rsidRDefault="009D4CFA">
            <w:pPr>
              <w:ind w:left="107" w:right="131"/>
              <w:jc w:val="center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low A</w:t>
            </w:r>
            <w:r>
              <w:rPr>
                <w:spacing w:val="2"/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rage</w:t>
            </w:r>
          </w:p>
          <w:p w14:paraId="0B2E89C4" w14:textId="77777777" w:rsidR="00C873FE" w:rsidRDefault="009D4CFA">
            <w:pPr>
              <w:ind w:left="664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(01)</w:t>
            </w:r>
          </w:p>
        </w:tc>
      </w:tr>
      <w:tr w:rsidR="00C873FE" w14:paraId="5D279E5B" w14:textId="77777777" w:rsidTr="39EFC0DE">
        <w:trPr>
          <w:trHeight w:hRule="exact" w:val="636"/>
        </w:trPr>
        <w:tc>
          <w:tcPr>
            <w:tcW w:w="562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03791FE" w14:textId="77777777" w:rsidR="00C873FE" w:rsidRDefault="00C873FE">
            <w:pPr>
              <w:spacing w:before="3" w:line="160" w:lineRule="exact"/>
              <w:rPr>
                <w:sz w:val="17"/>
                <w:szCs w:val="17"/>
              </w:rPr>
            </w:pPr>
          </w:p>
          <w:p w14:paraId="3EE871CC" w14:textId="77777777" w:rsidR="00C873FE" w:rsidRDefault="009D4CFA">
            <w:pPr>
              <w:ind w:left="24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28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662859C" w14:textId="77777777" w:rsidR="00C873FE" w:rsidRDefault="009D4CFA">
            <w:pPr>
              <w:spacing w:before="36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1"/>
                <w:sz w:val="24"/>
                <w:szCs w:val="24"/>
              </w:rPr>
              <w:t>r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ion</w:t>
            </w:r>
          </w:p>
          <w:p w14:paraId="3CAC9E18" w14:textId="77777777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(02 </w:t>
            </w:r>
            <w:r>
              <w:rPr>
                <w:b/>
                <w:spacing w:val="-2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s)</w:t>
            </w:r>
          </w:p>
        </w:tc>
        <w:tc>
          <w:tcPr>
            <w:tcW w:w="128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4539D244" w14:textId="77777777" w:rsidR="00C873FE" w:rsidRDefault="00C873FE"/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644427C" w14:textId="77777777" w:rsidR="00C873FE" w:rsidRDefault="009D4CFA">
            <w:pPr>
              <w:spacing w:before="31"/>
              <w:ind w:left="107" w:right="13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Above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Av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</w:p>
          <w:p w14:paraId="13B76957" w14:textId="77777777" w:rsidR="00C873FE" w:rsidRDefault="009D4CFA">
            <w:pPr>
              <w:ind w:left="665" w:right="692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02)</w:t>
            </w:r>
          </w:p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E50DD5B" w14:textId="77777777" w:rsidR="00C873FE" w:rsidRDefault="009D4CFA">
            <w:pPr>
              <w:spacing w:before="31"/>
              <w:ind w:left="455" w:right="4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rage</w:t>
            </w:r>
          </w:p>
          <w:p w14:paraId="7F48F972" w14:textId="77777777" w:rsidR="00C873FE" w:rsidRDefault="009D4CFA">
            <w:pPr>
              <w:ind w:left="664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(01)</w:t>
            </w:r>
          </w:p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D968154" w14:textId="77777777" w:rsidR="00C873FE" w:rsidRDefault="009D4CFA">
            <w:pPr>
              <w:spacing w:before="31"/>
              <w:ind w:left="106" w:right="130"/>
              <w:jc w:val="center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low A</w:t>
            </w:r>
            <w:r>
              <w:rPr>
                <w:spacing w:val="2"/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rage</w:t>
            </w:r>
          </w:p>
          <w:p w14:paraId="01EC3130" w14:textId="77777777" w:rsidR="00C873FE" w:rsidRDefault="009D4CFA">
            <w:pPr>
              <w:ind w:left="664" w:right="693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00)</w:t>
            </w:r>
          </w:p>
        </w:tc>
      </w:tr>
      <w:tr w:rsidR="00C873FE" w14:paraId="7DFC43D7" w14:textId="77777777" w:rsidTr="39EFC0DE">
        <w:trPr>
          <w:trHeight w:hRule="exact" w:val="663"/>
        </w:trPr>
        <w:tc>
          <w:tcPr>
            <w:tcW w:w="562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3F2F16F" w14:textId="77777777" w:rsidR="00C873FE" w:rsidRDefault="00C873FE">
            <w:pPr>
              <w:spacing w:before="8" w:line="180" w:lineRule="exact"/>
              <w:rPr>
                <w:sz w:val="18"/>
                <w:szCs w:val="18"/>
              </w:rPr>
            </w:pPr>
          </w:p>
          <w:p w14:paraId="2A252124" w14:textId="77777777" w:rsidR="00C873FE" w:rsidRDefault="009D4CFA">
            <w:pPr>
              <w:ind w:left="24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</w:p>
        </w:tc>
        <w:tc>
          <w:tcPr>
            <w:tcW w:w="28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6D75388B" w14:textId="77777777" w:rsidR="00C873FE" w:rsidRDefault="009D4CFA">
            <w:pPr>
              <w:spacing w:before="49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stan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</w:p>
          <w:p w14:paraId="45071DDD" w14:textId="77777777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(03 </w:t>
            </w:r>
            <w:r>
              <w:rPr>
                <w:b/>
                <w:spacing w:val="-2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s)</w:t>
            </w:r>
          </w:p>
        </w:tc>
        <w:tc>
          <w:tcPr>
            <w:tcW w:w="128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D117A62" w14:textId="77777777" w:rsidR="00C873FE" w:rsidRDefault="00C873FE"/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6290C5EF" w14:textId="77777777" w:rsidR="00C873FE" w:rsidRDefault="009D4CFA">
            <w:pPr>
              <w:spacing w:before="44"/>
              <w:ind w:left="107" w:right="13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Above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Av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</w:p>
          <w:p w14:paraId="670654D6" w14:textId="77777777" w:rsidR="00C873FE" w:rsidRDefault="009D4CFA">
            <w:pPr>
              <w:ind w:left="665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(03)</w:t>
            </w:r>
          </w:p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8F18EF9" w14:textId="77777777" w:rsidR="00C873FE" w:rsidRDefault="009D4CFA">
            <w:pPr>
              <w:spacing w:before="44"/>
              <w:ind w:left="455" w:right="4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rage</w:t>
            </w:r>
          </w:p>
          <w:p w14:paraId="6606E29C" w14:textId="77777777" w:rsidR="00C873FE" w:rsidRDefault="009D4CFA">
            <w:pPr>
              <w:ind w:left="664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(02)</w:t>
            </w:r>
          </w:p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1307A20" w14:textId="77777777" w:rsidR="00C873FE" w:rsidRDefault="009D4CFA">
            <w:pPr>
              <w:spacing w:before="44"/>
              <w:ind w:left="106" w:right="130"/>
              <w:jc w:val="center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low A</w:t>
            </w:r>
            <w:r>
              <w:rPr>
                <w:spacing w:val="2"/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rage</w:t>
            </w:r>
          </w:p>
          <w:p w14:paraId="2BC9F657" w14:textId="77777777" w:rsidR="00C873FE" w:rsidRDefault="009D4CFA">
            <w:pPr>
              <w:ind w:left="664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(01)</w:t>
            </w:r>
          </w:p>
        </w:tc>
      </w:tr>
      <w:tr w:rsidR="00C873FE" w14:paraId="528BBF70" w14:textId="77777777" w:rsidTr="39EFC0DE">
        <w:trPr>
          <w:trHeight w:hRule="exact" w:val="1390"/>
        </w:trPr>
        <w:tc>
          <w:tcPr>
            <w:tcW w:w="562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1C37FF2" w14:textId="77777777" w:rsidR="00C873FE" w:rsidRDefault="00C873FE">
            <w:pPr>
              <w:spacing w:line="140" w:lineRule="exact"/>
              <w:rPr>
                <w:sz w:val="15"/>
                <w:szCs w:val="15"/>
              </w:rPr>
            </w:pPr>
          </w:p>
          <w:p w14:paraId="54105608" w14:textId="77777777" w:rsidR="00C873FE" w:rsidRDefault="00C873FE">
            <w:pPr>
              <w:spacing w:line="200" w:lineRule="exact"/>
            </w:pPr>
          </w:p>
          <w:p w14:paraId="11C1590F" w14:textId="77777777" w:rsidR="00C873FE" w:rsidRDefault="00C873FE">
            <w:pPr>
              <w:spacing w:line="200" w:lineRule="exact"/>
            </w:pPr>
          </w:p>
          <w:p w14:paraId="41825A5C" w14:textId="77777777" w:rsidR="00C873FE" w:rsidRDefault="009D4CFA">
            <w:pPr>
              <w:ind w:left="24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</w:t>
            </w:r>
          </w:p>
        </w:tc>
        <w:tc>
          <w:tcPr>
            <w:tcW w:w="28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40D140F5" w14:textId="77777777" w:rsidR="00C873FE" w:rsidRDefault="00C873FE">
            <w:pPr>
              <w:spacing w:line="200" w:lineRule="exact"/>
            </w:pPr>
          </w:p>
          <w:p w14:paraId="36B5C00F" w14:textId="77777777" w:rsidR="00C873FE" w:rsidRDefault="00C873FE">
            <w:pPr>
              <w:spacing w:before="13" w:line="200" w:lineRule="exact"/>
            </w:pPr>
          </w:p>
          <w:p w14:paraId="7595DD1B" w14:textId="77777777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lari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y in</w:t>
            </w:r>
            <w:r>
              <w:rPr>
                <w:b/>
                <w:spacing w:val="1"/>
                <w:sz w:val="24"/>
                <w:szCs w:val="24"/>
              </w:rPr>
              <w:t xml:space="preserve"> Sub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is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-2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n</w:t>
            </w:r>
          </w:p>
          <w:p w14:paraId="115056F6" w14:textId="77777777" w:rsidR="00C873FE" w:rsidRDefault="009D4CFA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(02 </w:t>
            </w:r>
            <w:r>
              <w:rPr>
                <w:b/>
                <w:spacing w:val="-2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s)</w:t>
            </w:r>
          </w:p>
        </w:tc>
        <w:tc>
          <w:tcPr>
            <w:tcW w:w="128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224E279" w14:textId="77777777" w:rsidR="00C873FE" w:rsidRDefault="00C873FE"/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6C112441" w14:textId="77777777" w:rsidR="00C873FE" w:rsidRDefault="00C873FE">
            <w:pPr>
              <w:spacing w:line="200" w:lineRule="exact"/>
            </w:pPr>
          </w:p>
          <w:p w14:paraId="68A8CBD2" w14:textId="77777777" w:rsidR="00C873FE" w:rsidRDefault="00C873FE">
            <w:pPr>
              <w:spacing w:before="9" w:line="200" w:lineRule="exact"/>
            </w:pPr>
          </w:p>
          <w:p w14:paraId="2EA01B05" w14:textId="77777777" w:rsidR="00C873FE" w:rsidRDefault="009D4CFA">
            <w:pPr>
              <w:ind w:left="516" w:right="53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  <w:r>
              <w:rPr>
                <w:spacing w:val="2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y</w:t>
            </w:r>
          </w:p>
          <w:p w14:paraId="4F395F97" w14:textId="77777777" w:rsidR="00C873FE" w:rsidRDefault="009D4CFA">
            <w:pPr>
              <w:ind w:left="665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(02)</w:t>
            </w:r>
          </w:p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6714F659" w14:textId="77777777" w:rsidR="00C873FE" w:rsidRDefault="009D4CFA">
            <w:pPr>
              <w:spacing w:line="260" w:lineRule="exact"/>
              <w:ind w:left="652" w:right="678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</w:p>
          <w:p w14:paraId="2A3BB403" w14:textId="77777777" w:rsidR="00C873FE" w:rsidRDefault="009D4CFA">
            <w:pPr>
              <w:ind w:left="667" w:right="69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(01)</w:t>
            </w:r>
          </w:p>
          <w:p w14:paraId="4F759E59" w14:textId="77777777" w:rsidR="00C873FE" w:rsidRDefault="009D4CFA">
            <w:pPr>
              <w:ind w:left="115" w:right="139" w:hang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(≤ 2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ee</w:t>
            </w:r>
            <w:r>
              <w:rPr>
                <w:sz w:val="24"/>
                <w:szCs w:val="24"/>
              </w:rPr>
              <w:t>ks f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om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te of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l)</w:t>
            </w:r>
          </w:p>
        </w:tc>
        <w:tc>
          <w:tcPr>
            <w:tcW w:w="1844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6E488C34" w14:textId="77777777" w:rsidR="00C873FE" w:rsidRDefault="009D4CFA">
            <w:pPr>
              <w:spacing w:line="260" w:lineRule="exact"/>
              <w:ind w:left="383" w:right="40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4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</w:p>
          <w:p w14:paraId="703798DB" w14:textId="77777777" w:rsidR="00C873FE" w:rsidRDefault="009D4CFA">
            <w:pPr>
              <w:ind w:left="664" w:right="6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(00)</w:t>
            </w:r>
          </w:p>
          <w:p w14:paraId="1FEFEE0A" w14:textId="77777777" w:rsidR="00C873FE" w:rsidRDefault="009D4CFA">
            <w:pPr>
              <w:ind w:left="115" w:right="139" w:hanging="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(&gt;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2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ee</w:t>
            </w:r>
            <w:r>
              <w:rPr>
                <w:sz w:val="24"/>
                <w:szCs w:val="24"/>
              </w:rPr>
              <w:t>ks f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om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te of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l)</w:t>
            </w:r>
          </w:p>
        </w:tc>
      </w:tr>
      <w:tr w:rsidR="00C873FE" w14:paraId="57314346" w14:textId="77777777" w:rsidTr="39EFC0DE">
        <w:trPr>
          <w:trHeight w:hRule="exact" w:val="808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563C024E" w14:textId="77777777" w:rsidR="00C873FE" w:rsidRDefault="009D4CFA" w:rsidP="004069C7">
            <w:pPr>
              <w:spacing w:before="58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Total </w:t>
            </w:r>
            <w:r>
              <w:rPr>
                <w:b/>
                <w:spacing w:val="-1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s (10</w:t>
            </w:r>
            <w:r>
              <w:rPr>
                <w:b/>
                <w:spacing w:val="-1"/>
                <w:sz w:val="24"/>
                <w:szCs w:val="24"/>
              </w:rPr>
              <w:t>)</w:t>
            </w:r>
            <w:r>
              <w:rPr>
                <w:b/>
                <w:sz w:val="24"/>
                <w:szCs w:val="24"/>
              </w:rPr>
              <w:t>:</w:t>
            </w:r>
          </w:p>
        </w:tc>
      </w:tr>
      <w:tr w:rsidR="00C873FE" w14:paraId="2690FA03" w14:textId="77777777" w:rsidTr="39EFC0DE">
        <w:trPr>
          <w:trHeight w:hRule="exact" w:val="988"/>
        </w:trPr>
        <w:tc>
          <w:tcPr>
            <w:tcW w:w="10217" w:type="dxa"/>
            <w:gridSpan w:val="6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17EEC593" w14:textId="77777777" w:rsidR="00C873FE" w:rsidRDefault="00C873FE" w:rsidP="00F570EB">
            <w:pPr>
              <w:spacing w:line="200" w:lineRule="exact"/>
            </w:pPr>
          </w:p>
          <w:p w14:paraId="3E1E5685" w14:textId="77777777" w:rsidR="00C873FE" w:rsidRDefault="00C873FE" w:rsidP="00F570EB">
            <w:pPr>
              <w:spacing w:before="3" w:line="220" w:lineRule="exact"/>
              <w:rPr>
                <w:sz w:val="22"/>
                <w:szCs w:val="22"/>
              </w:rPr>
            </w:pPr>
          </w:p>
          <w:p w14:paraId="2CE9F60C" w14:textId="77777777" w:rsidR="00C873FE" w:rsidRDefault="009D4CFA" w:rsidP="00F570EB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’s 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atur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 xml:space="preserve">:                                                                  </w:t>
            </w:r>
            <w:r>
              <w:rPr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e:</w:t>
            </w:r>
          </w:p>
        </w:tc>
      </w:tr>
    </w:tbl>
    <w:p w14:paraId="22D3FBCA" w14:textId="3FB44E0A" w:rsidR="009D4CFA" w:rsidRDefault="009D4CFA"/>
    <w:p w14:paraId="6D66A91A" w14:textId="61038D0B" w:rsidR="00724F76" w:rsidRDefault="00805FB8">
      <w:r>
        <w:rPr>
          <w:noProof/>
        </w:rPr>
        <w:lastRenderedPageBreak/>
        <w:drawing>
          <wp:inline distT="0" distB="0" distL="0" distR="0" wp14:anchorId="45C9F1D4" wp14:editId="338A7050">
            <wp:extent cx="6616700" cy="9288145"/>
            <wp:effectExtent l="0" t="0" r="0" b="825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_PRACS_4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8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D2FC" w14:textId="4D74EB30" w:rsidR="00805FB8" w:rsidRDefault="00805FB8">
      <w:r>
        <w:rPr>
          <w:noProof/>
        </w:rPr>
        <w:lastRenderedPageBreak/>
        <w:drawing>
          <wp:inline distT="0" distB="0" distL="0" distR="0" wp14:anchorId="196F7179" wp14:editId="252893C1">
            <wp:extent cx="6616700" cy="9281795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_PRACS_4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F16D" w14:textId="0141FF83" w:rsidR="003A675B" w:rsidRDefault="003A675B"/>
    <w:p w14:paraId="3B24843F" w14:textId="56D7D5E4" w:rsidR="009C400A" w:rsidRDefault="00B3667C">
      <w:pPr>
        <w:rPr>
          <w:b/>
          <w:bCs/>
          <w:sz w:val="26"/>
          <w:szCs w:val="26"/>
        </w:rPr>
      </w:pPr>
      <w:r w:rsidRPr="00800748">
        <w:rPr>
          <w:sz w:val="36"/>
          <w:szCs w:val="36"/>
          <w:u w:val="double"/>
        </w:rPr>
        <w:t xml:space="preserve">  </w:t>
      </w:r>
      <w:r w:rsidR="00A80B0B" w:rsidRPr="00800748">
        <w:rPr>
          <w:sz w:val="36"/>
          <w:szCs w:val="36"/>
          <w:u w:val="double"/>
        </w:rPr>
        <w:t>P</w:t>
      </w:r>
      <w:r w:rsidR="00E30932" w:rsidRPr="00800748">
        <w:rPr>
          <w:sz w:val="36"/>
          <w:szCs w:val="36"/>
          <w:u w:val="double"/>
        </w:rPr>
        <w:t>rogram</w:t>
      </w:r>
      <w:r w:rsidR="00E30932" w:rsidRPr="00320790">
        <w:rPr>
          <w:b/>
          <w:bCs/>
          <w:sz w:val="36"/>
          <w:szCs w:val="36"/>
          <w:u w:val="double"/>
        </w:rPr>
        <w:t xml:space="preserve"> </w:t>
      </w:r>
      <w:r w:rsidRPr="00320790">
        <w:rPr>
          <w:b/>
          <w:bCs/>
          <w:sz w:val="36"/>
          <w:szCs w:val="36"/>
          <w:u w:val="double"/>
        </w:rPr>
        <w:t xml:space="preserve"> </w:t>
      </w:r>
      <w:r w:rsidR="002B60F5" w:rsidRPr="00B10527">
        <w:rPr>
          <w:b/>
          <w:bCs/>
          <w:sz w:val="26"/>
          <w:szCs w:val="26"/>
        </w:rPr>
        <w:t>:</w:t>
      </w:r>
    </w:p>
    <w:p w14:paraId="313563B8" w14:textId="683F6627" w:rsidR="000B76B5" w:rsidRDefault="000B76B5">
      <w:pPr>
        <w:rPr>
          <w:b/>
          <w:bCs/>
          <w:sz w:val="26"/>
          <w:szCs w:val="26"/>
        </w:rPr>
      </w:pPr>
    </w:p>
    <w:p w14:paraId="36AF7D39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#include&lt;stdio.h&gt;</w:t>
      </w:r>
    </w:p>
    <w:p w14:paraId="0563C083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#include&lt;conio.h&gt;</w:t>
      </w:r>
    </w:p>
    <w:p w14:paraId="5EDD1C0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#include&lt;string.h&gt;</w:t>
      </w:r>
    </w:p>
    <w:p w14:paraId="638952D2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#include&lt;stdlib.h&gt;</w:t>
      </w:r>
    </w:p>
    <w:p w14:paraId="263B1C0E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#include&lt;math.h&gt;</w:t>
      </w:r>
    </w:p>
    <w:p w14:paraId="44B00FC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#define max 100</w:t>
      </w:r>
    </w:p>
    <w:p w14:paraId="315A95E5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int st[max],top = -1;</w:t>
      </w:r>
    </w:p>
    <w:p w14:paraId="7B35400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void push(int );</w:t>
      </w:r>
    </w:p>
    <w:p w14:paraId="44E6B545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int pop ();</w:t>
      </w:r>
    </w:p>
    <w:p w14:paraId="61C4F8CC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void main ()</w:t>
      </w:r>
    </w:p>
    <w:p w14:paraId="5C89970E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{</w:t>
      </w:r>
    </w:p>
    <w:p w14:paraId="2574D1F9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char exp[100];</w:t>
      </w:r>
    </w:p>
    <w:p w14:paraId="0DA807C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int i=0;</w:t>
      </w:r>
    </w:p>
    <w:p w14:paraId="023F8B0E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int op1,op2,val,num;</w:t>
      </w:r>
    </w:p>
    <w:p w14:paraId="5AC6542D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printf("\nEnter the postfix expression :\n ");</w:t>
      </w:r>
    </w:p>
    <w:p w14:paraId="0598361E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scanf("%s",exp);</w:t>
      </w:r>
    </w:p>
    <w:p w14:paraId="3B60D95E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do</w:t>
      </w:r>
    </w:p>
    <w:p w14:paraId="0D7FB50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{</w:t>
      </w:r>
    </w:p>
    <w:p w14:paraId="7750AB20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if (exp[i]!='+'&amp;&amp; exp[i]!='-'&amp;&amp; exp[i]!='*'&amp;&amp;exp[i]!='/'&amp;&amp;exp[i]!='^')</w:t>
      </w:r>
    </w:p>
    <w:p w14:paraId="6CC1E5CE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{</w:t>
      </w:r>
    </w:p>
    <w:p w14:paraId="659A015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num = exp[i] - '0';</w:t>
      </w:r>
    </w:p>
    <w:p w14:paraId="6032BAB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//printf("\n%d is the int value",num);</w:t>
      </w:r>
    </w:p>
    <w:p w14:paraId="15325407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push(num);</w:t>
      </w:r>
    </w:p>
    <w:p w14:paraId="46CE5DF2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}</w:t>
      </w:r>
    </w:p>
    <w:p w14:paraId="75F6D8BD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else </w:t>
      </w:r>
    </w:p>
    <w:p w14:paraId="19E5C3F9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{</w:t>
      </w:r>
    </w:p>
    <w:p w14:paraId="1E9BDDEF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</w:t>
      </w:r>
    </w:p>
    <w:p w14:paraId="5C9DCF52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op2=pop();</w:t>
      </w:r>
    </w:p>
    <w:p w14:paraId="2D277127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op1=pop();</w:t>
      </w:r>
    </w:p>
    <w:p w14:paraId="5D2CC261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switch(exp[i])</w:t>
      </w:r>
    </w:p>
    <w:p w14:paraId="1929DB95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{</w:t>
      </w:r>
    </w:p>
    <w:p w14:paraId="75D99C85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case '+':</w:t>
      </w:r>
    </w:p>
    <w:p w14:paraId="38569FC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{</w:t>
      </w:r>
    </w:p>
    <w:p w14:paraId="6E3BE902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val = op1 + op2 ;</w:t>
      </w:r>
    </w:p>
    <w:p w14:paraId="0B66E485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//printf("\n %d is the value",val);</w:t>
      </w:r>
    </w:p>
    <w:p w14:paraId="05598049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break;</w:t>
      </w:r>
    </w:p>
    <w:p w14:paraId="559B2C50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}</w:t>
      </w:r>
    </w:p>
    <w:p w14:paraId="3CFFD0F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case '-':</w:t>
      </w:r>
    </w:p>
    <w:p w14:paraId="3CFFFCF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{</w:t>
      </w:r>
    </w:p>
    <w:p w14:paraId="4397EE16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val = op1 - op2 ;</w:t>
      </w:r>
    </w:p>
    <w:p w14:paraId="3695ACD7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</w:t>
      </w:r>
    </w:p>
    <w:p w14:paraId="27148EB2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//printf("\n %d is the value",val);</w:t>
      </w:r>
    </w:p>
    <w:p w14:paraId="5AB30D4B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break;</w:t>
      </w:r>
    </w:p>
    <w:p w14:paraId="2211CCC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}</w:t>
      </w:r>
    </w:p>
    <w:p w14:paraId="1FEA335B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case '*':</w:t>
      </w:r>
    </w:p>
    <w:p w14:paraId="76C0F8F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{</w:t>
      </w:r>
    </w:p>
    <w:p w14:paraId="641BB31B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val = op1 * op2 ;</w:t>
      </w:r>
    </w:p>
    <w:p w14:paraId="15B3066D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</w:t>
      </w:r>
    </w:p>
    <w:p w14:paraId="100A417E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//printf("\n %d is the value",val);</w:t>
      </w:r>
    </w:p>
    <w:p w14:paraId="747F339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lastRenderedPageBreak/>
        <w:t>                    break;</w:t>
      </w:r>
    </w:p>
    <w:p w14:paraId="4EEB509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}</w:t>
      </w:r>
    </w:p>
    <w:p w14:paraId="347FB32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case '/':</w:t>
      </w:r>
    </w:p>
    <w:p w14:paraId="2208DA81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{</w:t>
      </w:r>
    </w:p>
    <w:p w14:paraId="48B33997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val = op1 / op2 ;</w:t>
      </w:r>
    </w:p>
    <w:p w14:paraId="1EB52E93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</w:t>
      </w:r>
    </w:p>
    <w:p w14:paraId="27C87347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//printf("\n %d is the value",val);</w:t>
      </w:r>
    </w:p>
    <w:p w14:paraId="4FFB3545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break;</w:t>
      </w:r>
    </w:p>
    <w:p w14:paraId="7337870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}</w:t>
      </w:r>
    </w:p>
    <w:p w14:paraId="34443E7C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case '^':</w:t>
      </w:r>
    </w:p>
    <w:p w14:paraId="391DE933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{</w:t>
      </w:r>
    </w:p>
    <w:p w14:paraId="4B880E50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val = pow(op1,op2) ;</w:t>
      </w:r>
    </w:p>
    <w:p w14:paraId="3D99E329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</w:t>
      </w:r>
    </w:p>
    <w:p w14:paraId="53AC7C67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//printf("\n %d is the value",val);</w:t>
      </w:r>
    </w:p>
    <w:p w14:paraId="1B2D5376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    break;</w:t>
      </w:r>
    </w:p>
    <w:p w14:paraId="34E799C1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 }</w:t>
      </w:r>
    </w:p>
    <w:p w14:paraId="34024A52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   </w:t>
      </w:r>
    </w:p>
    <w:p w14:paraId="56E9F106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}</w:t>
      </w:r>
    </w:p>
    <w:p w14:paraId="67D046B9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//out of switch and got the val</w:t>
      </w:r>
    </w:p>
    <w:p w14:paraId="3C36155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    push(val);</w:t>
      </w:r>
    </w:p>
    <w:p w14:paraId="01DDF7FD" w14:textId="77777777" w:rsidR="004B7262" w:rsidRPr="004B7262" w:rsidRDefault="004B7262" w:rsidP="004B7262">
      <w:pPr>
        <w:rPr>
          <w:sz w:val="24"/>
          <w:szCs w:val="24"/>
          <w:lang w:val="en-IN"/>
        </w:rPr>
      </w:pPr>
    </w:p>
    <w:p w14:paraId="3B7F53AB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}</w:t>
      </w:r>
    </w:p>
    <w:p w14:paraId="1EB987C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i++;</w:t>
      </w:r>
    </w:p>
    <w:p w14:paraId="4E9B117F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} while (i&lt;strlen(exp));</w:t>
      </w:r>
    </w:p>
    <w:p w14:paraId="2DFB090F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printf("The solution of the given expression is %d.\n",val);</w:t>
      </w:r>
    </w:p>
    <w:p w14:paraId="129748B6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}</w:t>
      </w:r>
    </w:p>
    <w:p w14:paraId="50CD33CD" w14:textId="77777777" w:rsidR="004B7262" w:rsidRPr="004B7262" w:rsidRDefault="004B7262" w:rsidP="004B7262">
      <w:pPr>
        <w:rPr>
          <w:sz w:val="24"/>
          <w:szCs w:val="24"/>
          <w:lang w:val="en-IN"/>
        </w:rPr>
      </w:pPr>
    </w:p>
    <w:p w14:paraId="6B491676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void push ( int c)</w:t>
      </w:r>
    </w:p>
    <w:p w14:paraId="6DEFA8A5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{</w:t>
      </w:r>
    </w:p>
    <w:p w14:paraId="1E25C4D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if (top == max-1)</w:t>
      </w:r>
    </w:p>
    <w:p w14:paraId="29FD5289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{</w:t>
      </w:r>
    </w:p>
    <w:p w14:paraId="765410DB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printf("/nStack is Full");</w:t>
      </w:r>
    </w:p>
    <w:p w14:paraId="12179F8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}</w:t>
      </w:r>
    </w:p>
    <w:p w14:paraId="2F4F4B7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else</w:t>
      </w:r>
    </w:p>
    <w:p w14:paraId="100EFD22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{</w:t>
      </w:r>
    </w:p>
    <w:p w14:paraId="2A11C03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</w:t>
      </w:r>
    </w:p>
    <w:p w14:paraId="0607E709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//printf("\n%d is the pushed int ",c);</w:t>
      </w:r>
    </w:p>
    <w:p w14:paraId="7836EAB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top++;</w:t>
      </w:r>
    </w:p>
    <w:p w14:paraId="6DD7028F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//printf("\n%d is the value of top",top);</w:t>
      </w:r>
    </w:p>
    <w:p w14:paraId="6C8A1BDC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st[top]= c;</w:t>
      </w:r>
    </w:p>
    <w:p w14:paraId="095BC721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}</w:t>
      </w:r>
    </w:p>
    <w:p w14:paraId="20F2E860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</w:t>
      </w:r>
    </w:p>
    <w:p w14:paraId="21C964DF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}</w:t>
      </w:r>
    </w:p>
    <w:p w14:paraId="462F891E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int pop ()</w:t>
      </w:r>
    </w:p>
    <w:p w14:paraId="28AC1007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{</w:t>
      </w:r>
    </w:p>
    <w:p w14:paraId="6BEFA4FF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char val ;</w:t>
      </w:r>
    </w:p>
    <w:p w14:paraId="6399BD46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</w:t>
      </w:r>
    </w:p>
    <w:p w14:paraId="1BFF2356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if(top == -1)</w:t>
      </w:r>
    </w:p>
    <w:p w14:paraId="25FB6C37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{</w:t>
      </w:r>
    </w:p>
    <w:p w14:paraId="397348E1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printf("\nStack is empty");</w:t>
      </w:r>
    </w:p>
    <w:p w14:paraId="16BFC3D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}</w:t>
      </w:r>
    </w:p>
    <w:p w14:paraId="55C902B8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else </w:t>
      </w:r>
    </w:p>
    <w:p w14:paraId="1B7A311A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{</w:t>
      </w:r>
    </w:p>
    <w:p w14:paraId="39BA6745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lastRenderedPageBreak/>
        <w:t>        val=st[top];</w:t>
      </w:r>
    </w:p>
    <w:p w14:paraId="3F189E1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top--;</w:t>
      </w:r>
    </w:p>
    <w:p w14:paraId="2E75413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    </w:t>
      </w:r>
    </w:p>
    <w:p w14:paraId="63533CDC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}</w:t>
      </w:r>
    </w:p>
    <w:p w14:paraId="0B529D04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    return val;</w:t>
      </w:r>
    </w:p>
    <w:p w14:paraId="7B5E54CD" w14:textId="77777777" w:rsidR="004B7262" w:rsidRPr="004B7262" w:rsidRDefault="004B7262" w:rsidP="004B7262">
      <w:pPr>
        <w:rPr>
          <w:sz w:val="24"/>
          <w:szCs w:val="24"/>
          <w:lang w:val="en-IN"/>
        </w:rPr>
      </w:pPr>
      <w:r w:rsidRPr="004B7262">
        <w:rPr>
          <w:sz w:val="24"/>
          <w:szCs w:val="24"/>
          <w:lang w:val="en-IN"/>
        </w:rPr>
        <w:t>}</w:t>
      </w:r>
    </w:p>
    <w:p w14:paraId="6CE83F12" w14:textId="77777777" w:rsidR="004B7262" w:rsidRPr="004B7262" w:rsidRDefault="004B7262" w:rsidP="004B7262">
      <w:pPr>
        <w:rPr>
          <w:b/>
          <w:bCs/>
          <w:sz w:val="24"/>
          <w:szCs w:val="24"/>
          <w:lang w:val="en-IN"/>
        </w:rPr>
      </w:pPr>
    </w:p>
    <w:p w14:paraId="1BB977DA" w14:textId="7FDC9B29" w:rsidR="00B3667C" w:rsidRDefault="00B3667C">
      <w:pPr>
        <w:rPr>
          <w:b/>
          <w:bCs/>
          <w:sz w:val="24"/>
          <w:szCs w:val="24"/>
        </w:rPr>
      </w:pPr>
    </w:p>
    <w:p w14:paraId="6B149389" w14:textId="1AA9D08D" w:rsidR="00950899" w:rsidRDefault="00950899" w:rsidP="00950899">
      <w:pPr>
        <w:rPr>
          <w:b/>
          <w:bCs/>
          <w:sz w:val="26"/>
          <w:szCs w:val="26"/>
        </w:rPr>
      </w:pPr>
      <w:r w:rsidRPr="00800748">
        <w:rPr>
          <w:sz w:val="36"/>
          <w:szCs w:val="36"/>
          <w:u w:val="double"/>
        </w:rPr>
        <w:t xml:space="preserve">  </w:t>
      </w:r>
      <w:r w:rsidR="00E30932" w:rsidRPr="00800748">
        <w:rPr>
          <w:sz w:val="36"/>
          <w:szCs w:val="36"/>
          <w:u w:val="double"/>
        </w:rPr>
        <w:t>Output</w:t>
      </w:r>
      <w:r w:rsidRPr="00800748">
        <w:rPr>
          <w:b/>
          <w:bCs/>
          <w:sz w:val="36"/>
          <w:szCs w:val="36"/>
          <w:u w:val="double"/>
        </w:rPr>
        <w:t xml:space="preserve">  </w:t>
      </w:r>
      <w:r w:rsidRPr="00B10527">
        <w:rPr>
          <w:b/>
          <w:bCs/>
          <w:sz w:val="26"/>
          <w:szCs w:val="26"/>
        </w:rPr>
        <w:t>:</w:t>
      </w:r>
    </w:p>
    <w:p w14:paraId="18222204" w14:textId="723720AD" w:rsidR="003A096D" w:rsidRDefault="003C2CB7" w:rsidP="00950899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7216" behindDoc="1" locked="0" layoutInCell="1" allowOverlap="1" wp14:anchorId="3073F987" wp14:editId="29F87D1B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7037070" cy="1341120"/>
            <wp:effectExtent l="38100" t="38100" r="30480" b="30480"/>
            <wp:wrapTight wrapText="bothSides">
              <wp:wrapPolygon edited="0">
                <wp:start x="-117" y="-614"/>
                <wp:lineTo x="-117" y="21784"/>
                <wp:lineTo x="21635" y="21784"/>
                <wp:lineTo x="21635" y="-614"/>
                <wp:lineTo x="-117" y="-614"/>
              </wp:wrapPolygon>
            </wp:wrapTight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7" t="71251" r="28960" b="20834"/>
                    <a:stretch/>
                  </pic:blipFill>
                  <pic:spPr bwMode="auto">
                    <a:xfrm>
                      <a:off x="0" y="0"/>
                      <a:ext cx="7037070" cy="134112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42567" w14:textId="51ACEE19" w:rsidR="003A096D" w:rsidRDefault="003A096D" w:rsidP="00950899">
      <w:pPr>
        <w:rPr>
          <w:b/>
          <w:bCs/>
          <w:sz w:val="26"/>
          <w:szCs w:val="26"/>
        </w:rPr>
      </w:pPr>
    </w:p>
    <w:p w14:paraId="6D2B1E3E" w14:textId="3002E757" w:rsidR="00243CAA" w:rsidRDefault="00243CAA" w:rsidP="00950899">
      <w:pPr>
        <w:rPr>
          <w:b/>
          <w:bCs/>
          <w:sz w:val="26"/>
          <w:szCs w:val="26"/>
        </w:rPr>
      </w:pPr>
    </w:p>
    <w:p w14:paraId="2FBC9BA1" w14:textId="56A59DE6" w:rsidR="00243CAA" w:rsidRDefault="00243CAA" w:rsidP="00950899">
      <w:pPr>
        <w:rPr>
          <w:b/>
          <w:bCs/>
          <w:sz w:val="26"/>
          <w:szCs w:val="26"/>
        </w:rPr>
      </w:pPr>
    </w:p>
    <w:p w14:paraId="4FF5B20B" w14:textId="6C657FAF" w:rsidR="00243CAA" w:rsidRDefault="00243CAA" w:rsidP="00950899">
      <w:pPr>
        <w:rPr>
          <w:b/>
          <w:bCs/>
          <w:sz w:val="26"/>
          <w:szCs w:val="26"/>
        </w:rPr>
      </w:pPr>
    </w:p>
    <w:p w14:paraId="6DD3E4B2" w14:textId="0047A9B9" w:rsidR="00416DD3" w:rsidRPr="00B10527" w:rsidRDefault="00416DD3" w:rsidP="00950899">
      <w:pPr>
        <w:rPr>
          <w:b/>
          <w:bCs/>
          <w:sz w:val="26"/>
          <w:szCs w:val="26"/>
        </w:rPr>
      </w:pPr>
    </w:p>
    <w:p w14:paraId="3088133C" w14:textId="72BC6E96" w:rsidR="00B3667C" w:rsidRPr="00B10527" w:rsidRDefault="00B3667C">
      <w:pPr>
        <w:rPr>
          <w:sz w:val="24"/>
          <w:szCs w:val="24"/>
        </w:rPr>
      </w:pPr>
    </w:p>
    <w:sectPr w:rsidR="00B3667C" w:rsidRPr="00B10527">
      <w:type w:val="continuous"/>
      <w:pgSz w:w="12240" w:h="15840"/>
      <w:pgMar w:top="860" w:right="4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4F2650"/>
    <w:multiLevelType w:val="multilevel"/>
    <w:tmpl w:val="1F0209D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3FE"/>
    <w:rsid w:val="000B76B5"/>
    <w:rsid w:val="000C6E79"/>
    <w:rsid w:val="00121C04"/>
    <w:rsid w:val="00160113"/>
    <w:rsid w:val="001D7866"/>
    <w:rsid w:val="001F1336"/>
    <w:rsid w:val="00243CAA"/>
    <w:rsid w:val="002471DF"/>
    <w:rsid w:val="002B266C"/>
    <w:rsid w:val="002B60F5"/>
    <w:rsid w:val="002F4D59"/>
    <w:rsid w:val="00320790"/>
    <w:rsid w:val="0038167C"/>
    <w:rsid w:val="003A096D"/>
    <w:rsid w:val="003A675B"/>
    <w:rsid w:val="003C2CB7"/>
    <w:rsid w:val="003C6935"/>
    <w:rsid w:val="004069C7"/>
    <w:rsid w:val="00416DD3"/>
    <w:rsid w:val="004B5C02"/>
    <w:rsid w:val="004B7262"/>
    <w:rsid w:val="004D4858"/>
    <w:rsid w:val="00500CCE"/>
    <w:rsid w:val="005867AB"/>
    <w:rsid w:val="005A6C74"/>
    <w:rsid w:val="00724F76"/>
    <w:rsid w:val="007322F2"/>
    <w:rsid w:val="00741E9D"/>
    <w:rsid w:val="00781445"/>
    <w:rsid w:val="007F3A49"/>
    <w:rsid w:val="00800748"/>
    <w:rsid w:val="00805FB8"/>
    <w:rsid w:val="00810949"/>
    <w:rsid w:val="009373F2"/>
    <w:rsid w:val="00950899"/>
    <w:rsid w:val="00961F14"/>
    <w:rsid w:val="00990216"/>
    <w:rsid w:val="009C400A"/>
    <w:rsid w:val="009D4CFA"/>
    <w:rsid w:val="00A054EF"/>
    <w:rsid w:val="00A80B0B"/>
    <w:rsid w:val="00A96552"/>
    <w:rsid w:val="00AB6EE8"/>
    <w:rsid w:val="00AE5F59"/>
    <w:rsid w:val="00B10527"/>
    <w:rsid w:val="00B3667C"/>
    <w:rsid w:val="00BA006A"/>
    <w:rsid w:val="00BB5DD5"/>
    <w:rsid w:val="00BC2A0C"/>
    <w:rsid w:val="00C65055"/>
    <w:rsid w:val="00C873FE"/>
    <w:rsid w:val="00D714F1"/>
    <w:rsid w:val="00D940AE"/>
    <w:rsid w:val="00E14A0D"/>
    <w:rsid w:val="00E30932"/>
    <w:rsid w:val="00E5421B"/>
    <w:rsid w:val="00E80034"/>
    <w:rsid w:val="00E81009"/>
    <w:rsid w:val="00EE5A80"/>
    <w:rsid w:val="00F42738"/>
    <w:rsid w:val="00F570EB"/>
    <w:rsid w:val="00F74FD5"/>
    <w:rsid w:val="00FE3A87"/>
    <w:rsid w:val="0D655523"/>
    <w:rsid w:val="0F688D24"/>
    <w:rsid w:val="12BC5087"/>
    <w:rsid w:val="23CC2B4E"/>
    <w:rsid w:val="27669F5D"/>
    <w:rsid w:val="2C22E52A"/>
    <w:rsid w:val="39EFC0DE"/>
    <w:rsid w:val="3B234B0A"/>
    <w:rsid w:val="477A30D3"/>
    <w:rsid w:val="4EEFDBDE"/>
    <w:rsid w:val="67B408C6"/>
    <w:rsid w:val="6AB7C3FC"/>
    <w:rsid w:val="6B64B502"/>
    <w:rsid w:val="6BE5D07F"/>
    <w:rsid w:val="76486348"/>
    <w:rsid w:val="7BFEA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7D6D726"/>
  <w15:docId w15:val="{FF3D965F-BF1F-40B4-B75D-6B8944BB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899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g"/><Relationship Id="rId5" Type="http://schemas.openxmlformats.org/officeDocument/2006/relationships/numbering" Target="numbering.xml"/><Relationship Id="rId10" Type="http://schemas.openxmlformats.org/officeDocument/2006/relationships/image" Target="media/image2.jp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AFF421856BA34CB2A28FE94BC36CF2" ma:contentTypeVersion="2" ma:contentTypeDescription="Create a new document." ma:contentTypeScope="" ma:versionID="2299c92fb3b3ae229f9025caf4e03332">
  <xsd:schema xmlns:xsd="http://www.w3.org/2001/XMLSchema" xmlns:xs="http://www.w3.org/2001/XMLSchema" xmlns:p="http://schemas.microsoft.com/office/2006/metadata/properties" xmlns:ns2="3dfe4cd5-c6d9-4c83-bb60-1b3d1982ae2c" targetNamespace="http://schemas.microsoft.com/office/2006/metadata/properties" ma:root="true" ma:fieldsID="75b35551590c090699857d0f57366da4" ns2:_="">
    <xsd:import namespace="3dfe4cd5-c6d9-4c83-bb60-1b3d1982ae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fe4cd5-c6d9-4c83-bb60-1b3d1982ae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A6AF2-4AF9-450A-A382-4DF4A0E653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7C0E5F-2ED2-42FA-9225-543F2252CC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fe4cd5-c6d9-4c83-bb60-1b3d1982ae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2EFCF96-9F5D-4089-BAD8-DB80BCEE87F6}">
  <ds:schemaRefs>
    <ds:schemaRef ds:uri="3dfe4cd5-c6d9-4c83-bb60-1b3d1982ae2c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157D1D92-2B58-478A-A73C-9F67626CE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536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Kavita</dc:creator>
  <cp:keywords/>
  <cp:lastModifiedBy>Shreya</cp:lastModifiedBy>
  <cp:revision>58</cp:revision>
  <cp:lastPrinted>2020-08-14T15:33:00Z</cp:lastPrinted>
  <dcterms:created xsi:type="dcterms:W3CDTF">2020-07-27T04:23:00Z</dcterms:created>
  <dcterms:modified xsi:type="dcterms:W3CDTF">2020-08-14T15:34:00Z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0x010100CDAFF421856BA34CB2A28FE94BC36CF2</vt:lpwstr>
  </property>
</Properties>
</file>